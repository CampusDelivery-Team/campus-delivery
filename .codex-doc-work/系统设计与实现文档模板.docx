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A6C6" w14:textId="77777777" w:rsidR="00F96E06" w:rsidRDefault="00F96E06">
      <w:pPr>
        <w:rPr>
          <w:rFonts w:hint="eastAsia"/>
        </w:rPr>
      </w:pPr>
    </w:p>
    <w:p w14:paraId="1119ABFC" w14:textId="77777777" w:rsidR="00F96E06" w:rsidRDefault="00F96E06">
      <w:pPr>
        <w:rPr>
          <w:rFonts w:hint="eastAsia"/>
        </w:rPr>
      </w:pPr>
    </w:p>
    <w:p w14:paraId="20E7A2EA" w14:textId="77777777" w:rsidR="00F96E06" w:rsidRDefault="00F96E06">
      <w:pPr>
        <w:rPr>
          <w:rFonts w:hint="eastAsia"/>
        </w:rPr>
      </w:pPr>
    </w:p>
    <w:p w14:paraId="7161B69C" w14:textId="77777777" w:rsidR="00F96E06" w:rsidRDefault="00F96E06">
      <w:pPr>
        <w:rPr>
          <w:rFonts w:hint="eastAsia"/>
        </w:rPr>
      </w:pPr>
    </w:p>
    <w:p w14:paraId="4CA76313" w14:textId="77777777" w:rsidR="00F96E06" w:rsidRDefault="00F96E06">
      <w:pPr>
        <w:rPr>
          <w:rFonts w:hint="eastAsia"/>
        </w:rPr>
      </w:pPr>
    </w:p>
    <w:p w14:paraId="4C90B907" w14:textId="77777777" w:rsidR="00F96E06" w:rsidRDefault="00F96E06">
      <w:pPr>
        <w:rPr>
          <w:rFonts w:hint="eastAsia"/>
        </w:rPr>
      </w:pPr>
    </w:p>
    <w:p w14:paraId="67171550" w14:textId="77777777" w:rsidR="00F96E06" w:rsidRDefault="00F96E06">
      <w:pPr>
        <w:rPr>
          <w:rFonts w:hint="eastAsia"/>
        </w:rPr>
      </w:pPr>
    </w:p>
    <w:p w14:paraId="7B997ABF" w14:textId="77777777" w:rsidR="00D51D90" w:rsidRDefault="00C52646">
      <w:pPr>
        <w:pStyle w:val="aa"/>
        <w:rPr>
          <w:rFonts w:hint="eastAsia"/>
        </w:rPr>
      </w:pPr>
      <w:r>
        <w:rPr>
          <w:rFonts w:hint="eastAsia"/>
        </w:rPr>
        <w:t>**系统</w:t>
      </w:r>
    </w:p>
    <w:p w14:paraId="4A06E5AD" w14:textId="77777777" w:rsidR="00F96E06" w:rsidRDefault="00EF6B57" w:rsidP="00D51D90">
      <w:pPr>
        <w:pStyle w:val="ac"/>
        <w:rPr>
          <w:rFonts w:hint="eastAsia"/>
        </w:rPr>
      </w:pPr>
      <w:r>
        <w:rPr>
          <w:rFonts w:hint="eastAsia"/>
        </w:rPr>
        <w:t>系统设计与实现</w:t>
      </w:r>
      <w:r w:rsidR="00C52646">
        <w:rPr>
          <w:rFonts w:hint="eastAsia"/>
        </w:rPr>
        <w:t>文档</w:t>
      </w:r>
    </w:p>
    <w:p w14:paraId="05A5F418" w14:textId="77777777" w:rsidR="00F96E06" w:rsidRDefault="00F96E06">
      <w:pPr>
        <w:pStyle w:val="ac"/>
        <w:rPr>
          <w:rFonts w:hint="eastAsia"/>
        </w:rPr>
      </w:pPr>
    </w:p>
    <w:p w14:paraId="4A91F2D1" w14:textId="77777777" w:rsidR="00D51D90" w:rsidRDefault="00D51D90" w:rsidP="00C52646">
      <w:pPr>
        <w:pStyle w:val="ac"/>
        <w:rPr>
          <w:rFonts w:hint="eastAsia"/>
        </w:rPr>
      </w:pPr>
    </w:p>
    <w:p w14:paraId="5C1D1B4F" w14:textId="77777777" w:rsidR="008D127B" w:rsidRDefault="008D127B" w:rsidP="008D127B">
      <w:pPr>
        <w:pStyle w:val="ac"/>
        <w:rPr>
          <w:rFonts w:hint="eastAsia"/>
        </w:rPr>
      </w:pPr>
      <w:r>
        <w:rPr>
          <w:rFonts w:hint="eastAsia"/>
        </w:rPr>
        <w:t>1</w:t>
      </w:r>
      <w:r>
        <w:t>9</w:t>
      </w:r>
      <w:r>
        <w:rPr>
          <w:rFonts w:hint="eastAsia"/>
        </w:rPr>
        <w:t xml:space="preserve">2969 *** </w:t>
      </w:r>
    </w:p>
    <w:p w14:paraId="63AD884E" w14:textId="77777777" w:rsidR="008D127B" w:rsidRDefault="008D127B" w:rsidP="008D127B">
      <w:pPr>
        <w:pStyle w:val="ac"/>
        <w:rPr>
          <w:rFonts w:hint="eastAsia"/>
        </w:rPr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1352F3AD" w14:textId="77777777" w:rsidR="008D127B" w:rsidRDefault="008D127B" w:rsidP="008D127B">
      <w:pPr>
        <w:pStyle w:val="ac"/>
        <w:rPr>
          <w:rFonts w:hint="eastAsia"/>
        </w:rPr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705AF76E" w14:textId="77777777" w:rsidR="008D127B" w:rsidRDefault="008D127B" w:rsidP="008D127B">
      <w:pPr>
        <w:pStyle w:val="ac"/>
        <w:rPr>
          <w:rFonts w:hint="eastAsia"/>
        </w:rPr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6CD33104" w14:textId="77777777" w:rsidR="008D127B" w:rsidRDefault="008D127B" w:rsidP="008D127B">
      <w:pPr>
        <w:pStyle w:val="ac"/>
        <w:rPr>
          <w:rFonts w:hint="eastAsia"/>
        </w:rPr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7D0C629B" w14:textId="77777777" w:rsidR="008D127B" w:rsidRDefault="008D127B" w:rsidP="008D127B">
      <w:pPr>
        <w:pStyle w:val="ac"/>
        <w:rPr>
          <w:rFonts w:hint="eastAsia"/>
        </w:rPr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5F2FD3C3" w14:textId="77777777" w:rsidR="008D127B" w:rsidRDefault="008D127B" w:rsidP="008D127B">
      <w:pPr>
        <w:pStyle w:val="ac"/>
        <w:rPr>
          <w:rFonts w:hint="eastAsia"/>
        </w:rPr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48DBB8A1" w14:textId="77777777" w:rsidR="008D127B" w:rsidRDefault="008D127B" w:rsidP="008D127B">
      <w:pPr>
        <w:pStyle w:val="ac"/>
        <w:rPr>
          <w:rFonts w:hint="eastAsia"/>
        </w:rPr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3046DBB2" w14:textId="77777777" w:rsidR="008D127B" w:rsidRDefault="008D127B" w:rsidP="008D127B">
      <w:pPr>
        <w:pStyle w:val="ac"/>
        <w:rPr>
          <w:rFonts w:hint="eastAsia"/>
        </w:rPr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29670206" w14:textId="77777777" w:rsidR="00F96E06" w:rsidRDefault="008D127B" w:rsidP="008D127B">
      <w:pPr>
        <w:pStyle w:val="ac"/>
        <w:rPr>
          <w:rFonts w:hint="eastAsia"/>
        </w:rPr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6FC56928" w14:textId="77777777" w:rsidR="00F96E06" w:rsidRDefault="00F96E06">
      <w:pPr>
        <w:pStyle w:val="ac"/>
        <w:rPr>
          <w:rFonts w:hint="eastAsia"/>
        </w:rPr>
      </w:pPr>
    </w:p>
    <w:p w14:paraId="03602097" w14:textId="77777777" w:rsidR="00F96E06" w:rsidRDefault="00F96E06">
      <w:pPr>
        <w:pStyle w:val="a5"/>
        <w:ind w:firstLine="420"/>
        <w:rPr>
          <w:rFonts w:hint="eastAsia"/>
        </w:rPr>
      </w:pPr>
    </w:p>
    <w:p w14:paraId="19CEFA7A" w14:textId="77777777" w:rsidR="00F96E06" w:rsidRDefault="00F96E06">
      <w:pPr>
        <w:pStyle w:val="a5"/>
        <w:ind w:firstLineChars="0" w:firstLine="0"/>
        <w:sectPr w:rsidR="00F96E06">
          <w:headerReference w:type="default" r:id="rId7"/>
          <w:footerReference w:type="default" r:id="rId8"/>
          <w:pgSz w:w="11906" w:h="16838"/>
          <w:pgMar w:top="1134" w:right="1134" w:bottom="851" w:left="1418" w:header="851" w:footer="851" w:gutter="0"/>
          <w:pgNumType w:fmt="upperRoman" w:start="1"/>
          <w:cols w:space="425"/>
          <w:docGrid w:type="lines" w:linePitch="312"/>
        </w:sectPr>
      </w:pPr>
    </w:p>
    <w:p w14:paraId="346BE7F2" w14:textId="77777777" w:rsidR="00BA5B89" w:rsidRDefault="00F96E06" w:rsidP="00E840B5">
      <w:pPr>
        <w:pStyle w:val="ac"/>
        <w:rPr>
          <w:rFonts w:hint="eastAsia"/>
        </w:rPr>
      </w:pPr>
      <w:r>
        <w:rPr>
          <w:rFonts w:hint="eastAsia"/>
        </w:rPr>
        <w:lastRenderedPageBreak/>
        <w:t>目</w:t>
      </w:r>
      <w:r>
        <w:rPr>
          <w:rFonts w:hint="eastAsia"/>
        </w:rPr>
        <w:t xml:space="preserve">  </w:t>
      </w:r>
      <w:r>
        <w:rPr>
          <w:rFonts w:hint="eastAsia"/>
        </w:rPr>
        <w:t>录</w:t>
      </w:r>
    </w:p>
    <w:p w14:paraId="2AAE0FA6" w14:textId="77777777" w:rsidR="00A230AE" w:rsidRPr="00813AEE" w:rsidRDefault="006951E5">
      <w:pPr>
        <w:pStyle w:val="TOC1"/>
        <w:rPr>
          <w:rFonts w:ascii="等线" w:eastAsia="等线" w:hAnsi="等线"/>
          <w:b w:val="0"/>
          <w:bCs w:val="0"/>
          <w:caps w:val="0"/>
          <w:noProof/>
          <w:kern w:val="2"/>
          <w:sz w:val="21"/>
          <w:szCs w:val="22"/>
        </w:rPr>
      </w:pPr>
      <w:r w:rsidRPr="00A230AE">
        <w:rPr>
          <w:b w:val="0"/>
          <w:sz w:val="21"/>
          <w:szCs w:val="21"/>
        </w:rPr>
        <w:fldChar w:fldCharType="begin"/>
      </w:r>
      <w:r w:rsidRPr="00A230AE">
        <w:rPr>
          <w:b w:val="0"/>
          <w:sz w:val="21"/>
          <w:szCs w:val="21"/>
        </w:rPr>
        <w:instrText xml:space="preserve"> TOC \o "1-1" \h \z \t "</w:instrText>
      </w:r>
      <w:r w:rsidRPr="00A230AE">
        <w:rPr>
          <w:b w:val="0"/>
          <w:sz w:val="21"/>
          <w:szCs w:val="21"/>
        </w:rPr>
        <w:instrText>标题</w:instrText>
      </w:r>
      <w:r w:rsidRPr="00A230AE">
        <w:rPr>
          <w:b w:val="0"/>
          <w:sz w:val="21"/>
          <w:szCs w:val="21"/>
        </w:rPr>
        <w:instrText xml:space="preserve"> 2,2,</w:instrText>
      </w:r>
      <w:r w:rsidRPr="00A230AE">
        <w:rPr>
          <w:b w:val="0"/>
          <w:sz w:val="21"/>
          <w:szCs w:val="21"/>
        </w:rPr>
        <w:instrText>标题</w:instrText>
      </w:r>
      <w:r w:rsidRPr="00A230AE">
        <w:rPr>
          <w:b w:val="0"/>
          <w:sz w:val="21"/>
          <w:szCs w:val="21"/>
        </w:rPr>
        <w:instrText xml:space="preserve"> 3,3,</w:instrText>
      </w:r>
      <w:r w:rsidRPr="00A230AE">
        <w:rPr>
          <w:b w:val="0"/>
          <w:sz w:val="21"/>
          <w:szCs w:val="21"/>
        </w:rPr>
        <w:instrText>标题</w:instrText>
      </w:r>
      <w:r w:rsidRPr="00A230AE">
        <w:rPr>
          <w:b w:val="0"/>
          <w:sz w:val="21"/>
          <w:szCs w:val="21"/>
        </w:rPr>
        <w:instrText xml:space="preserve"> 4,4,</w:instrText>
      </w:r>
      <w:r w:rsidRPr="00A230AE">
        <w:rPr>
          <w:b w:val="0"/>
          <w:sz w:val="21"/>
          <w:szCs w:val="21"/>
        </w:rPr>
        <w:instrText>附录</w:instrText>
      </w:r>
      <w:r w:rsidRPr="00A230AE">
        <w:rPr>
          <w:b w:val="0"/>
          <w:sz w:val="21"/>
          <w:szCs w:val="21"/>
        </w:rPr>
        <w:instrText>A.1,1,</w:instrText>
      </w:r>
      <w:r w:rsidRPr="00A230AE">
        <w:rPr>
          <w:b w:val="0"/>
          <w:sz w:val="21"/>
          <w:szCs w:val="21"/>
        </w:rPr>
        <w:instrText>样式</w:instrText>
      </w:r>
      <w:r w:rsidRPr="00A230AE">
        <w:rPr>
          <w:b w:val="0"/>
          <w:sz w:val="21"/>
          <w:szCs w:val="21"/>
        </w:rPr>
        <w:instrText xml:space="preserve"> </w:instrText>
      </w:r>
      <w:r w:rsidRPr="00A230AE">
        <w:rPr>
          <w:b w:val="0"/>
          <w:sz w:val="21"/>
          <w:szCs w:val="21"/>
        </w:rPr>
        <w:instrText>文档正文</w:instrText>
      </w:r>
      <w:r w:rsidRPr="00A230AE">
        <w:rPr>
          <w:b w:val="0"/>
          <w:sz w:val="21"/>
          <w:szCs w:val="21"/>
        </w:rPr>
        <w:instrText xml:space="preserve"> + </w:instrText>
      </w:r>
      <w:r w:rsidRPr="00A230AE">
        <w:rPr>
          <w:b w:val="0"/>
          <w:sz w:val="21"/>
          <w:szCs w:val="21"/>
        </w:rPr>
        <w:instrText>加粗</w:instrText>
      </w:r>
      <w:r w:rsidRPr="00A230AE">
        <w:rPr>
          <w:b w:val="0"/>
          <w:sz w:val="21"/>
          <w:szCs w:val="21"/>
        </w:rPr>
        <w:instrText xml:space="preserve"> </w:instrText>
      </w:r>
      <w:r w:rsidRPr="00A230AE">
        <w:rPr>
          <w:b w:val="0"/>
          <w:sz w:val="21"/>
          <w:szCs w:val="21"/>
        </w:rPr>
        <w:instrText>首行缩进</w:instrText>
      </w:r>
      <w:r w:rsidRPr="00A230AE">
        <w:rPr>
          <w:b w:val="0"/>
          <w:sz w:val="21"/>
          <w:szCs w:val="21"/>
        </w:rPr>
        <w:instrText xml:space="preserve">:  2 </w:instrText>
      </w:r>
      <w:r w:rsidRPr="00A230AE">
        <w:rPr>
          <w:b w:val="0"/>
          <w:sz w:val="21"/>
          <w:szCs w:val="21"/>
        </w:rPr>
        <w:instrText>字符</w:instrText>
      </w:r>
      <w:r w:rsidRPr="00A230AE">
        <w:rPr>
          <w:b w:val="0"/>
          <w:sz w:val="21"/>
          <w:szCs w:val="21"/>
        </w:rPr>
        <w:instrText xml:space="preserve">,3" </w:instrText>
      </w:r>
      <w:r w:rsidRPr="00A230AE">
        <w:rPr>
          <w:b w:val="0"/>
          <w:sz w:val="21"/>
          <w:szCs w:val="21"/>
        </w:rPr>
        <w:fldChar w:fldCharType="separate"/>
      </w:r>
      <w:hyperlink w:anchor="_Toc77076512" w:history="1">
        <w:r w:rsidR="00A230AE" w:rsidRPr="00A230AE">
          <w:rPr>
            <w:rStyle w:val="af"/>
            <w:rFonts w:ascii="Arial" w:eastAsia="黑体" w:hAnsi="Arial"/>
            <w:noProof/>
          </w:rPr>
          <w:t>1.</w:t>
        </w:r>
        <w:r w:rsidR="00A230AE" w:rsidRPr="00813AEE">
          <w:rPr>
            <w:rFonts w:ascii="等线" w:eastAsia="等线" w:hAnsi="等线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="00A230AE" w:rsidRPr="00A230AE">
          <w:rPr>
            <w:rStyle w:val="af"/>
            <w:noProof/>
          </w:rPr>
          <w:t>**</w:t>
        </w:r>
        <w:r w:rsidR="00A230AE" w:rsidRPr="00A230AE">
          <w:rPr>
            <w:rStyle w:val="af"/>
            <w:noProof/>
          </w:rPr>
          <w:t>系统需求</w:t>
        </w:r>
        <w:r w:rsidR="00A230AE" w:rsidRPr="00A230AE">
          <w:rPr>
            <w:noProof/>
            <w:webHidden/>
          </w:rPr>
          <w:tab/>
        </w:r>
        <w:r w:rsidR="00A230AE" w:rsidRPr="00A230AE">
          <w:rPr>
            <w:noProof/>
            <w:webHidden/>
          </w:rPr>
          <w:fldChar w:fldCharType="begin"/>
        </w:r>
        <w:r w:rsidR="00A230AE" w:rsidRPr="00A230AE">
          <w:rPr>
            <w:noProof/>
            <w:webHidden/>
          </w:rPr>
          <w:instrText xml:space="preserve"> PAGEREF _Toc77076512 \h </w:instrText>
        </w:r>
        <w:r w:rsidR="00A230AE" w:rsidRPr="00A230AE">
          <w:rPr>
            <w:noProof/>
            <w:webHidden/>
          </w:rPr>
        </w:r>
        <w:r w:rsidR="00A230AE" w:rsidRPr="00A230AE">
          <w:rPr>
            <w:noProof/>
            <w:webHidden/>
          </w:rPr>
          <w:fldChar w:fldCharType="separate"/>
        </w:r>
        <w:r w:rsidR="00A230AE" w:rsidRPr="00A230AE">
          <w:rPr>
            <w:noProof/>
            <w:webHidden/>
          </w:rPr>
          <w:t>1</w:t>
        </w:r>
        <w:r w:rsidR="00A230AE" w:rsidRPr="00A230AE">
          <w:rPr>
            <w:noProof/>
            <w:webHidden/>
          </w:rPr>
          <w:fldChar w:fldCharType="end"/>
        </w:r>
      </w:hyperlink>
    </w:p>
    <w:p w14:paraId="729B19E2" w14:textId="77777777" w:rsidR="00A230AE" w:rsidRPr="00813AEE" w:rsidRDefault="00A230AE">
      <w:pPr>
        <w:pStyle w:val="TOC2"/>
        <w:tabs>
          <w:tab w:val="left" w:pos="720"/>
          <w:tab w:val="right" w:leader="dot" w:pos="9344"/>
        </w:tabs>
        <w:rPr>
          <w:rFonts w:ascii="等线" w:eastAsia="等线" w:hAnsi="等线"/>
          <w:smallCaps w:val="0"/>
          <w:noProof/>
          <w:kern w:val="2"/>
          <w:sz w:val="21"/>
          <w:szCs w:val="22"/>
        </w:rPr>
      </w:pPr>
      <w:hyperlink w:anchor="_Toc77076513" w:history="1">
        <w:r w:rsidRPr="00A230AE">
          <w:rPr>
            <w:rStyle w:val="af"/>
            <w:rFonts w:eastAsia="黑体"/>
            <w:noProof/>
          </w:rPr>
          <w:t>1.1</w:t>
        </w:r>
        <w:r w:rsidRPr="00813AEE">
          <w:rPr>
            <w:rFonts w:ascii="等线" w:eastAsia="等线" w:hAnsi="等线"/>
            <w:smallCaps w:val="0"/>
            <w:noProof/>
            <w:kern w:val="2"/>
            <w:sz w:val="21"/>
            <w:szCs w:val="22"/>
          </w:rPr>
          <w:tab/>
        </w:r>
        <w:r w:rsidRPr="00A230AE">
          <w:rPr>
            <w:rStyle w:val="af"/>
            <w:noProof/>
          </w:rPr>
          <w:t>系统功能性需求</w:t>
        </w:r>
        <w:r w:rsidRPr="00A230AE">
          <w:rPr>
            <w:noProof/>
            <w:webHidden/>
          </w:rPr>
          <w:tab/>
        </w:r>
        <w:r w:rsidRPr="00A230AE">
          <w:rPr>
            <w:noProof/>
            <w:webHidden/>
          </w:rPr>
          <w:fldChar w:fldCharType="begin"/>
        </w:r>
        <w:r w:rsidRPr="00A230AE">
          <w:rPr>
            <w:noProof/>
            <w:webHidden/>
          </w:rPr>
          <w:instrText xml:space="preserve"> PAGEREF _Toc77076513 \h </w:instrText>
        </w:r>
        <w:r w:rsidRPr="00A230AE">
          <w:rPr>
            <w:noProof/>
            <w:webHidden/>
          </w:rPr>
        </w:r>
        <w:r w:rsidRPr="00A230AE">
          <w:rPr>
            <w:noProof/>
            <w:webHidden/>
          </w:rPr>
          <w:fldChar w:fldCharType="separate"/>
        </w:r>
        <w:r w:rsidRPr="00A230AE">
          <w:rPr>
            <w:noProof/>
            <w:webHidden/>
          </w:rPr>
          <w:t>1</w:t>
        </w:r>
        <w:r w:rsidRPr="00A230AE">
          <w:rPr>
            <w:noProof/>
            <w:webHidden/>
          </w:rPr>
          <w:fldChar w:fldCharType="end"/>
        </w:r>
      </w:hyperlink>
    </w:p>
    <w:p w14:paraId="433CF75A" w14:textId="77777777" w:rsidR="00A230AE" w:rsidRPr="00813AEE" w:rsidRDefault="00A230AE">
      <w:pPr>
        <w:pStyle w:val="TOC2"/>
        <w:tabs>
          <w:tab w:val="left" w:pos="720"/>
          <w:tab w:val="right" w:leader="dot" w:pos="9344"/>
        </w:tabs>
        <w:rPr>
          <w:rFonts w:ascii="等线" w:eastAsia="等线" w:hAnsi="等线"/>
          <w:smallCaps w:val="0"/>
          <w:noProof/>
          <w:kern w:val="2"/>
          <w:sz w:val="21"/>
          <w:szCs w:val="22"/>
        </w:rPr>
      </w:pPr>
      <w:hyperlink w:anchor="_Toc77076514" w:history="1">
        <w:r w:rsidRPr="00A230AE">
          <w:rPr>
            <w:rStyle w:val="af"/>
            <w:rFonts w:eastAsia="黑体"/>
            <w:noProof/>
          </w:rPr>
          <w:t>1.2</w:t>
        </w:r>
        <w:r w:rsidRPr="00813AEE">
          <w:rPr>
            <w:rFonts w:ascii="等线" w:eastAsia="等线" w:hAnsi="等线"/>
            <w:smallCaps w:val="0"/>
            <w:noProof/>
            <w:kern w:val="2"/>
            <w:sz w:val="21"/>
            <w:szCs w:val="22"/>
          </w:rPr>
          <w:tab/>
        </w:r>
        <w:r w:rsidRPr="00A230AE">
          <w:rPr>
            <w:rStyle w:val="af"/>
            <w:noProof/>
          </w:rPr>
          <w:t>系统非功能性需求</w:t>
        </w:r>
        <w:r w:rsidRPr="00A230AE">
          <w:rPr>
            <w:noProof/>
            <w:webHidden/>
          </w:rPr>
          <w:tab/>
        </w:r>
        <w:r w:rsidRPr="00A230AE">
          <w:rPr>
            <w:noProof/>
            <w:webHidden/>
          </w:rPr>
          <w:fldChar w:fldCharType="begin"/>
        </w:r>
        <w:r w:rsidRPr="00A230AE">
          <w:rPr>
            <w:noProof/>
            <w:webHidden/>
          </w:rPr>
          <w:instrText xml:space="preserve"> PAGEREF _Toc77076514 \h </w:instrText>
        </w:r>
        <w:r w:rsidRPr="00A230AE">
          <w:rPr>
            <w:noProof/>
            <w:webHidden/>
          </w:rPr>
        </w:r>
        <w:r w:rsidRPr="00A230AE">
          <w:rPr>
            <w:noProof/>
            <w:webHidden/>
          </w:rPr>
          <w:fldChar w:fldCharType="separate"/>
        </w:r>
        <w:r w:rsidRPr="00A230AE">
          <w:rPr>
            <w:noProof/>
            <w:webHidden/>
          </w:rPr>
          <w:t>1</w:t>
        </w:r>
        <w:r w:rsidRPr="00A230AE">
          <w:rPr>
            <w:noProof/>
            <w:webHidden/>
          </w:rPr>
          <w:fldChar w:fldCharType="end"/>
        </w:r>
      </w:hyperlink>
    </w:p>
    <w:p w14:paraId="14EA021A" w14:textId="77777777" w:rsidR="00A230AE" w:rsidRPr="00813AEE" w:rsidRDefault="00A230AE">
      <w:pPr>
        <w:pStyle w:val="TOC2"/>
        <w:tabs>
          <w:tab w:val="left" w:pos="720"/>
          <w:tab w:val="right" w:leader="dot" w:pos="9344"/>
        </w:tabs>
        <w:rPr>
          <w:rFonts w:ascii="等线" w:eastAsia="等线" w:hAnsi="等线"/>
          <w:smallCaps w:val="0"/>
          <w:noProof/>
          <w:kern w:val="2"/>
          <w:sz w:val="21"/>
          <w:szCs w:val="22"/>
        </w:rPr>
      </w:pPr>
      <w:hyperlink w:anchor="_Toc77076515" w:history="1">
        <w:r w:rsidRPr="00A230AE">
          <w:rPr>
            <w:rStyle w:val="af"/>
            <w:rFonts w:eastAsia="黑体"/>
            <w:noProof/>
          </w:rPr>
          <w:t>1.3</w:t>
        </w:r>
        <w:r w:rsidRPr="00813AEE">
          <w:rPr>
            <w:rFonts w:ascii="等线" w:eastAsia="等线" w:hAnsi="等线"/>
            <w:smallCaps w:val="0"/>
            <w:noProof/>
            <w:kern w:val="2"/>
            <w:sz w:val="21"/>
            <w:szCs w:val="22"/>
          </w:rPr>
          <w:tab/>
        </w:r>
        <w:r w:rsidRPr="00A230AE">
          <w:rPr>
            <w:rStyle w:val="af"/>
            <w:noProof/>
          </w:rPr>
          <w:t>组织结构</w:t>
        </w:r>
        <w:r w:rsidRPr="00A230AE">
          <w:rPr>
            <w:noProof/>
            <w:webHidden/>
          </w:rPr>
          <w:tab/>
        </w:r>
        <w:r w:rsidRPr="00A230AE">
          <w:rPr>
            <w:noProof/>
            <w:webHidden/>
          </w:rPr>
          <w:fldChar w:fldCharType="begin"/>
        </w:r>
        <w:r w:rsidRPr="00A230AE">
          <w:rPr>
            <w:noProof/>
            <w:webHidden/>
          </w:rPr>
          <w:instrText xml:space="preserve"> PAGEREF _Toc77076515 \h </w:instrText>
        </w:r>
        <w:r w:rsidRPr="00A230AE">
          <w:rPr>
            <w:noProof/>
            <w:webHidden/>
          </w:rPr>
        </w:r>
        <w:r w:rsidRPr="00A230AE">
          <w:rPr>
            <w:noProof/>
            <w:webHidden/>
          </w:rPr>
          <w:fldChar w:fldCharType="separate"/>
        </w:r>
        <w:r w:rsidRPr="00A230AE">
          <w:rPr>
            <w:noProof/>
            <w:webHidden/>
          </w:rPr>
          <w:t>1</w:t>
        </w:r>
        <w:r w:rsidRPr="00A230AE">
          <w:rPr>
            <w:noProof/>
            <w:webHidden/>
          </w:rPr>
          <w:fldChar w:fldCharType="end"/>
        </w:r>
      </w:hyperlink>
    </w:p>
    <w:p w14:paraId="705F6114" w14:textId="77777777" w:rsidR="00A230AE" w:rsidRPr="00813AEE" w:rsidRDefault="00A230AE">
      <w:pPr>
        <w:pStyle w:val="TOC1"/>
        <w:rPr>
          <w:rFonts w:ascii="等线" w:eastAsia="等线" w:hAnsi="等线"/>
          <w:b w:val="0"/>
          <w:bCs w:val="0"/>
          <w:caps w:val="0"/>
          <w:noProof/>
          <w:kern w:val="2"/>
          <w:sz w:val="21"/>
          <w:szCs w:val="22"/>
        </w:rPr>
      </w:pPr>
      <w:hyperlink w:anchor="_Toc77076516" w:history="1">
        <w:r w:rsidRPr="00A230AE">
          <w:rPr>
            <w:rStyle w:val="af"/>
            <w:rFonts w:ascii="Arial" w:eastAsia="黑体" w:hAnsi="Arial"/>
            <w:noProof/>
          </w:rPr>
          <w:t>2.</w:t>
        </w:r>
        <w:r w:rsidRPr="00813AEE">
          <w:rPr>
            <w:rFonts w:ascii="等线" w:eastAsia="等线" w:hAnsi="等线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A230AE">
          <w:rPr>
            <w:rStyle w:val="af"/>
            <w:noProof/>
          </w:rPr>
          <w:t>**</w:t>
        </w:r>
        <w:r w:rsidRPr="00A230AE">
          <w:rPr>
            <w:rStyle w:val="af"/>
            <w:noProof/>
          </w:rPr>
          <w:t>系统设计与实现</w:t>
        </w:r>
        <w:r w:rsidRPr="00A230AE">
          <w:rPr>
            <w:noProof/>
            <w:webHidden/>
          </w:rPr>
          <w:tab/>
        </w:r>
        <w:r w:rsidRPr="00A230AE">
          <w:rPr>
            <w:noProof/>
            <w:webHidden/>
          </w:rPr>
          <w:fldChar w:fldCharType="begin"/>
        </w:r>
        <w:r w:rsidRPr="00A230AE">
          <w:rPr>
            <w:noProof/>
            <w:webHidden/>
          </w:rPr>
          <w:instrText xml:space="preserve"> PAGEREF _Toc77076516 \h </w:instrText>
        </w:r>
        <w:r w:rsidRPr="00A230AE">
          <w:rPr>
            <w:noProof/>
            <w:webHidden/>
          </w:rPr>
        </w:r>
        <w:r w:rsidRPr="00A230AE">
          <w:rPr>
            <w:noProof/>
            <w:webHidden/>
          </w:rPr>
          <w:fldChar w:fldCharType="separate"/>
        </w:r>
        <w:r w:rsidRPr="00A230AE">
          <w:rPr>
            <w:noProof/>
            <w:webHidden/>
          </w:rPr>
          <w:t>2</w:t>
        </w:r>
        <w:r w:rsidRPr="00A230AE">
          <w:rPr>
            <w:noProof/>
            <w:webHidden/>
          </w:rPr>
          <w:fldChar w:fldCharType="end"/>
        </w:r>
      </w:hyperlink>
    </w:p>
    <w:p w14:paraId="161C40F7" w14:textId="77777777" w:rsidR="00A230AE" w:rsidRPr="00813AEE" w:rsidRDefault="00A230AE">
      <w:pPr>
        <w:pStyle w:val="TOC2"/>
        <w:tabs>
          <w:tab w:val="left" w:pos="720"/>
          <w:tab w:val="right" w:leader="dot" w:pos="9344"/>
        </w:tabs>
        <w:rPr>
          <w:rFonts w:ascii="等线" w:eastAsia="等线" w:hAnsi="等线"/>
          <w:smallCaps w:val="0"/>
          <w:noProof/>
          <w:kern w:val="2"/>
          <w:sz w:val="21"/>
          <w:szCs w:val="22"/>
        </w:rPr>
      </w:pPr>
      <w:hyperlink w:anchor="_Toc77076517" w:history="1">
        <w:r w:rsidRPr="00A230AE">
          <w:rPr>
            <w:rStyle w:val="af"/>
            <w:rFonts w:eastAsia="黑体"/>
            <w:noProof/>
          </w:rPr>
          <w:t>2.1</w:t>
        </w:r>
        <w:r w:rsidRPr="00813AEE">
          <w:rPr>
            <w:rFonts w:ascii="等线" w:eastAsia="等线" w:hAnsi="等线"/>
            <w:smallCaps w:val="0"/>
            <w:noProof/>
            <w:kern w:val="2"/>
            <w:sz w:val="21"/>
            <w:szCs w:val="22"/>
          </w:rPr>
          <w:tab/>
        </w:r>
        <w:r w:rsidRPr="00A230AE">
          <w:rPr>
            <w:rStyle w:val="af"/>
            <w:noProof/>
          </w:rPr>
          <w:t>**</w:t>
        </w:r>
        <w:r w:rsidRPr="00A230AE">
          <w:rPr>
            <w:rStyle w:val="af"/>
            <w:noProof/>
          </w:rPr>
          <w:t>用例</w:t>
        </w:r>
        <w:r w:rsidRPr="00A230AE">
          <w:rPr>
            <w:noProof/>
            <w:webHidden/>
          </w:rPr>
          <w:tab/>
        </w:r>
        <w:r w:rsidRPr="00A230AE">
          <w:rPr>
            <w:noProof/>
            <w:webHidden/>
          </w:rPr>
          <w:fldChar w:fldCharType="begin"/>
        </w:r>
        <w:r w:rsidRPr="00A230AE">
          <w:rPr>
            <w:noProof/>
            <w:webHidden/>
          </w:rPr>
          <w:instrText xml:space="preserve"> PAGEREF _Toc77076517 \h </w:instrText>
        </w:r>
        <w:r w:rsidRPr="00A230AE">
          <w:rPr>
            <w:noProof/>
            <w:webHidden/>
          </w:rPr>
        </w:r>
        <w:r w:rsidRPr="00A230AE">
          <w:rPr>
            <w:noProof/>
            <w:webHidden/>
          </w:rPr>
          <w:fldChar w:fldCharType="separate"/>
        </w:r>
        <w:r w:rsidRPr="00A230AE">
          <w:rPr>
            <w:noProof/>
            <w:webHidden/>
          </w:rPr>
          <w:t>2</w:t>
        </w:r>
        <w:r w:rsidRPr="00A230AE">
          <w:rPr>
            <w:noProof/>
            <w:webHidden/>
          </w:rPr>
          <w:fldChar w:fldCharType="end"/>
        </w:r>
      </w:hyperlink>
    </w:p>
    <w:p w14:paraId="54F51194" w14:textId="77777777" w:rsidR="00A230AE" w:rsidRPr="00813AEE" w:rsidRDefault="00A230AE">
      <w:pPr>
        <w:pStyle w:val="TOC3"/>
        <w:tabs>
          <w:tab w:val="left" w:pos="1200"/>
          <w:tab w:val="right" w:leader="dot" w:pos="9344"/>
        </w:tabs>
        <w:rPr>
          <w:rFonts w:ascii="等线" w:eastAsia="等线" w:hAnsi="等线"/>
          <w:i w:val="0"/>
          <w:iCs w:val="0"/>
          <w:noProof/>
          <w:kern w:val="2"/>
          <w:sz w:val="21"/>
          <w:szCs w:val="22"/>
        </w:rPr>
      </w:pPr>
      <w:hyperlink w:anchor="_Toc77076518" w:history="1">
        <w:r w:rsidRPr="00A230AE">
          <w:rPr>
            <w:rStyle w:val="af"/>
            <w:rFonts w:ascii="Arial" w:hAnsi="Arial"/>
            <w:i w:val="0"/>
            <w:noProof/>
          </w:rPr>
          <w:t>2.1.1</w:t>
        </w:r>
        <w:r w:rsidRPr="00813AEE">
          <w:rPr>
            <w:rFonts w:ascii="等线" w:eastAsia="等线" w:hAnsi="等线"/>
            <w:i w:val="0"/>
            <w:iCs w:val="0"/>
            <w:noProof/>
            <w:kern w:val="2"/>
            <w:sz w:val="21"/>
            <w:szCs w:val="22"/>
          </w:rPr>
          <w:tab/>
        </w:r>
        <w:r w:rsidRPr="00A230AE">
          <w:rPr>
            <w:rStyle w:val="af"/>
            <w:i w:val="0"/>
            <w:noProof/>
          </w:rPr>
          <w:t>**</w:t>
        </w:r>
        <w:r w:rsidRPr="00A230AE">
          <w:rPr>
            <w:rStyle w:val="af"/>
            <w:i w:val="0"/>
            <w:noProof/>
          </w:rPr>
          <w:t>用例设计</w:t>
        </w:r>
        <w:r w:rsidRPr="00A230AE">
          <w:rPr>
            <w:i w:val="0"/>
            <w:noProof/>
            <w:webHidden/>
          </w:rPr>
          <w:tab/>
        </w:r>
        <w:r w:rsidRPr="00A230AE">
          <w:rPr>
            <w:i w:val="0"/>
            <w:noProof/>
            <w:webHidden/>
          </w:rPr>
          <w:fldChar w:fldCharType="begin"/>
        </w:r>
        <w:r w:rsidRPr="00A230AE">
          <w:rPr>
            <w:i w:val="0"/>
            <w:noProof/>
            <w:webHidden/>
          </w:rPr>
          <w:instrText xml:space="preserve"> PAGEREF _Toc77076518 \h </w:instrText>
        </w:r>
        <w:r w:rsidRPr="00A230AE">
          <w:rPr>
            <w:i w:val="0"/>
            <w:noProof/>
            <w:webHidden/>
          </w:rPr>
        </w:r>
        <w:r w:rsidRPr="00A230AE">
          <w:rPr>
            <w:i w:val="0"/>
            <w:noProof/>
            <w:webHidden/>
          </w:rPr>
          <w:fldChar w:fldCharType="separate"/>
        </w:r>
        <w:r w:rsidRPr="00A230AE">
          <w:rPr>
            <w:i w:val="0"/>
            <w:noProof/>
            <w:webHidden/>
          </w:rPr>
          <w:t>2</w:t>
        </w:r>
        <w:r w:rsidRPr="00A230AE">
          <w:rPr>
            <w:i w:val="0"/>
            <w:noProof/>
            <w:webHidden/>
          </w:rPr>
          <w:fldChar w:fldCharType="end"/>
        </w:r>
      </w:hyperlink>
    </w:p>
    <w:p w14:paraId="58B05067" w14:textId="77777777" w:rsidR="00A230AE" w:rsidRPr="00813AEE" w:rsidRDefault="00A230AE">
      <w:pPr>
        <w:pStyle w:val="TOC3"/>
        <w:tabs>
          <w:tab w:val="left" w:pos="1200"/>
          <w:tab w:val="right" w:leader="dot" w:pos="9344"/>
        </w:tabs>
        <w:rPr>
          <w:rFonts w:ascii="等线" w:eastAsia="等线" w:hAnsi="等线"/>
          <w:i w:val="0"/>
          <w:iCs w:val="0"/>
          <w:noProof/>
          <w:kern w:val="2"/>
          <w:sz w:val="21"/>
          <w:szCs w:val="22"/>
        </w:rPr>
      </w:pPr>
      <w:hyperlink w:anchor="_Toc77076519" w:history="1">
        <w:r w:rsidRPr="00A230AE">
          <w:rPr>
            <w:rStyle w:val="af"/>
            <w:rFonts w:ascii="Arial" w:hAnsi="Arial"/>
            <w:i w:val="0"/>
            <w:noProof/>
          </w:rPr>
          <w:t>2.1.2</w:t>
        </w:r>
        <w:r w:rsidRPr="00813AEE">
          <w:rPr>
            <w:rFonts w:ascii="等线" w:eastAsia="等线" w:hAnsi="等线"/>
            <w:i w:val="0"/>
            <w:iCs w:val="0"/>
            <w:noProof/>
            <w:kern w:val="2"/>
            <w:sz w:val="21"/>
            <w:szCs w:val="22"/>
          </w:rPr>
          <w:tab/>
        </w:r>
        <w:r w:rsidRPr="00A230AE">
          <w:rPr>
            <w:rStyle w:val="af"/>
            <w:i w:val="0"/>
            <w:noProof/>
          </w:rPr>
          <w:t>**</w:t>
        </w:r>
        <w:r w:rsidRPr="00A230AE">
          <w:rPr>
            <w:rStyle w:val="af"/>
            <w:i w:val="0"/>
            <w:noProof/>
          </w:rPr>
          <w:t>用例实现</w:t>
        </w:r>
        <w:r w:rsidRPr="00A230AE">
          <w:rPr>
            <w:i w:val="0"/>
            <w:noProof/>
            <w:webHidden/>
          </w:rPr>
          <w:tab/>
        </w:r>
        <w:r w:rsidRPr="00A230AE">
          <w:rPr>
            <w:i w:val="0"/>
            <w:noProof/>
            <w:webHidden/>
          </w:rPr>
          <w:fldChar w:fldCharType="begin"/>
        </w:r>
        <w:r w:rsidRPr="00A230AE">
          <w:rPr>
            <w:i w:val="0"/>
            <w:noProof/>
            <w:webHidden/>
          </w:rPr>
          <w:instrText xml:space="preserve"> PAGEREF _Toc77076519 \h </w:instrText>
        </w:r>
        <w:r w:rsidRPr="00A230AE">
          <w:rPr>
            <w:i w:val="0"/>
            <w:noProof/>
            <w:webHidden/>
          </w:rPr>
        </w:r>
        <w:r w:rsidRPr="00A230AE">
          <w:rPr>
            <w:i w:val="0"/>
            <w:noProof/>
            <w:webHidden/>
          </w:rPr>
          <w:fldChar w:fldCharType="separate"/>
        </w:r>
        <w:r w:rsidRPr="00A230AE">
          <w:rPr>
            <w:i w:val="0"/>
            <w:noProof/>
            <w:webHidden/>
          </w:rPr>
          <w:t>2</w:t>
        </w:r>
        <w:r w:rsidRPr="00A230AE">
          <w:rPr>
            <w:i w:val="0"/>
            <w:noProof/>
            <w:webHidden/>
          </w:rPr>
          <w:fldChar w:fldCharType="end"/>
        </w:r>
      </w:hyperlink>
    </w:p>
    <w:p w14:paraId="7F095FFF" w14:textId="77777777" w:rsidR="00A230AE" w:rsidRPr="00813AEE" w:rsidRDefault="00A230AE">
      <w:pPr>
        <w:pStyle w:val="TOC2"/>
        <w:tabs>
          <w:tab w:val="left" w:pos="720"/>
          <w:tab w:val="right" w:leader="dot" w:pos="9344"/>
        </w:tabs>
        <w:rPr>
          <w:rFonts w:ascii="等线" w:eastAsia="等线" w:hAnsi="等线"/>
          <w:smallCaps w:val="0"/>
          <w:noProof/>
          <w:kern w:val="2"/>
          <w:sz w:val="21"/>
          <w:szCs w:val="22"/>
        </w:rPr>
      </w:pPr>
      <w:hyperlink w:anchor="_Toc77076520" w:history="1">
        <w:r w:rsidRPr="00A230AE">
          <w:rPr>
            <w:rStyle w:val="af"/>
            <w:rFonts w:eastAsia="黑体"/>
            <w:noProof/>
          </w:rPr>
          <w:t>2.2</w:t>
        </w:r>
        <w:r w:rsidRPr="00813AEE">
          <w:rPr>
            <w:rFonts w:ascii="等线" w:eastAsia="等线" w:hAnsi="等线"/>
            <w:smallCaps w:val="0"/>
            <w:noProof/>
            <w:kern w:val="2"/>
            <w:sz w:val="21"/>
            <w:szCs w:val="22"/>
          </w:rPr>
          <w:tab/>
        </w:r>
        <w:r w:rsidRPr="00A230AE">
          <w:rPr>
            <w:rStyle w:val="af"/>
            <w:noProof/>
          </w:rPr>
          <w:t>**</w:t>
        </w:r>
        <w:r w:rsidRPr="00A230AE">
          <w:rPr>
            <w:rStyle w:val="af"/>
            <w:noProof/>
          </w:rPr>
          <w:t>用例</w:t>
        </w:r>
        <w:r w:rsidRPr="00A230AE">
          <w:rPr>
            <w:noProof/>
            <w:webHidden/>
          </w:rPr>
          <w:tab/>
        </w:r>
        <w:r w:rsidRPr="00A230AE">
          <w:rPr>
            <w:noProof/>
            <w:webHidden/>
          </w:rPr>
          <w:fldChar w:fldCharType="begin"/>
        </w:r>
        <w:r w:rsidRPr="00A230AE">
          <w:rPr>
            <w:noProof/>
            <w:webHidden/>
          </w:rPr>
          <w:instrText xml:space="preserve"> PAGEREF _Toc77076520 \h </w:instrText>
        </w:r>
        <w:r w:rsidRPr="00A230AE">
          <w:rPr>
            <w:noProof/>
            <w:webHidden/>
          </w:rPr>
        </w:r>
        <w:r w:rsidRPr="00A230AE">
          <w:rPr>
            <w:noProof/>
            <w:webHidden/>
          </w:rPr>
          <w:fldChar w:fldCharType="separate"/>
        </w:r>
        <w:r w:rsidRPr="00A230AE">
          <w:rPr>
            <w:noProof/>
            <w:webHidden/>
          </w:rPr>
          <w:t>3</w:t>
        </w:r>
        <w:r w:rsidRPr="00A230AE">
          <w:rPr>
            <w:noProof/>
            <w:webHidden/>
          </w:rPr>
          <w:fldChar w:fldCharType="end"/>
        </w:r>
      </w:hyperlink>
    </w:p>
    <w:p w14:paraId="25B4BF03" w14:textId="77777777" w:rsidR="00A230AE" w:rsidRPr="00813AEE" w:rsidRDefault="00A230AE">
      <w:pPr>
        <w:pStyle w:val="TOC1"/>
        <w:rPr>
          <w:rFonts w:ascii="等线" w:eastAsia="等线" w:hAnsi="等线"/>
          <w:b w:val="0"/>
          <w:bCs w:val="0"/>
          <w:caps w:val="0"/>
          <w:noProof/>
          <w:kern w:val="2"/>
          <w:sz w:val="21"/>
          <w:szCs w:val="22"/>
        </w:rPr>
      </w:pPr>
      <w:hyperlink w:anchor="_Toc77076521" w:history="1">
        <w:r w:rsidRPr="00A230AE">
          <w:rPr>
            <w:rStyle w:val="af"/>
            <w:rFonts w:ascii="Arial" w:eastAsia="黑体" w:hAnsi="Arial"/>
            <w:noProof/>
          </w:rPr>
          <w:t>3.</w:t>
        </w:r>
        <w:r w:rsidRPr="00813AEE">
          <w:rPr>
            <w:rFonts w:ascii="等线" w:eastAsia="等线" w:hAnsi="等线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A230AE">
          <w:rPr>
            <w:rStyle w:val="af"/>
            <w:noProof/>
          </w:rPr>
          <w:t>数据库设计</w:t>
        </w:r>
        <w:r w:rsidRPr="00A230AE">
          <w:rPr>
            <w:noProof/>
            <w:webHidden/>
          </w:rPr>
          <w:tab/>
        </w:r>
        <w:r w:rsidRPr="00A230AE">
          <w:rPr>
            <w:noProof/>
            <w:webHidden/>
          </w:rPr>
          <w:fldChar w:fldCharType="begin"/>
        </w:r>
        <w:r w:rsidRPr="00A230AE">
          <w:rPr>
            <w:noProof/>
            <w:webHidden/>
          </w:rPr>
          <w:instrText xml:space="preserve"> PAGEREF _Toc77076521 \h </w:instrText>
        </w:r>
        <w:r w:rsidRPr="00A230AE">
          <w:rPr>
            <w:noProof/>
            <w:webHidden/>
          </w:rPr>
        </w:r>
        <w:r w:rsidRPr="00A230AE">
          <w:rPr>
            <w:noProof/>
            <w:webHidden/>
          </w:rPr>
          <w:fldChar w:fldCharType="separate"/>
        </w:r>
        <w:r w:rsidRPr="00A230AE">
          <w:rPr>
            <w:noProof/>
            <w:webHidden/>
          </w:rPr>
          <w:t>4</w:t>
        </w:r>
        <w:r w:rsidRPr="00A230AE">
          <w:rPr>
            <w:noProof/>
            <w:webHidden/>
          </w:rPr>
          <w:fldChar w:fldCharType="end"/>
        </w:r>
      </w:hyperlink>
    </w:p>
    <w:p w14:paraId="221095DB" w14:textId="77777777" w:rsidR="00A230AE" w:rsidRPr="00813AEE" w:rsidRDefault="00A230AE">
      <w:pPr>
        <w:pStyle w:val="TOC1"/>
        <w:tabs>
          <w:tab w:val="left" w:pos="960"/>
        </w:tabs>
        <w:rPr>
          <w:rFonts w:ascii="等线" w:eastAsia="等线" w:hAnsi="等线"/>
          <w:b w:val="0"/>
          <w:bCs w:val="0"/>
          <w:caps w:val="0"/>
          <w:noProof/>
          <w:kern w:val="2"/>
          <w:sz w:val="21"/>
          <w:szCs w:val="22"/>
        </w:rPr>
      </w:pPr>
      <w:hyperlink w:anchor="_Toc77076522" w:history="1">
        <w:r w:rsidRPr="00A230AE">
          <w:rPr>
            <w:rStyle w:val="af"/>
            <w:rFonts w:ascii="Arial" w:eastAsia="黑体" w:hAnsi="Arial"/>
            <w:noProof/>
          </w:rPr>
          <w:t>附录</w:t>
        </w:r>
        <w:r w:rsidRPr="00A230AE">
          <w:rPr>
            <w:rStyle w:val="af"/>
            <w:rFonts w:ascii="Arial" w:eastAsia="黑体" w:hAnsi="Arial"/>
            <w:noProof/>
          </w:rPr>
          <w:t>A.</w:t>
        </w:r>
        <w:r w:rsidRPr="00813AEE">
          <w:rPr>
            <w:rFonts w:ascii="等线" w:eastAsia="等线" w:hAnsi="等线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A230AE">
          <w:rPr>
            <w:rStyle w:val="af"/>
            <w:noProof/>
          </w:rPr>
          <w:t>图表索引</w:t>
        </w:r>
        <w:r w:rsidRPr="00A230AE">
          <w:rPr>
            <w:noProof/>
            <w:webHidden/>
          </w:rPr>
          <w:tab/>
        </w:r>
        <w:r w:rsidRPr="00A230AE">
          <w:rPr>
            <w:noProof/>
            <w:webHidden/>
          </w:rPr>
          <w:fldChar w:fldCharType="begin"/>
        </w:r>
        <w:r w:rsidRPr="00A230AE">
          <w:rPr>
            <w:noProof/>
            <w:webHidden/>
          </w:rPr>
          <w:instrText xml:space="preserve"> PAGEREF _Toc77076522 \h </w:instrText>
        </w:r>
        <w:r w:rsidRPr="00A230AE">
          <w:rPr>
            <w:noProof/>
            <w:webHidden/>
          </w:rPr>
        </w:r>
        <w:r w:rsidRPr="00A230AE">
          <w:rPr>
            <w:noProof/>
            <w:webHidden/>
          </w:rPr>
          <w:fldChar w:fldCharType="separate"/>
        </w:r>
        <w:r w:rsidRPr="00A230AE">
          <w:rPr>
            <w:noProof/>
            <w:webHidden/>
          </w:rPr>
          <w:t>5</w:t>
        </w:r>
        <w:r w:rsidRPr="00A230AE">
          <w:rPr>
            <w:noProof/>
            <w:webHidden/>
          </w:rPr>
          <w:fldChar w:fldCharType="end"/>
        </w:r>
      </w:hyperlink>
    </w:p>
    <w:p w14:paraId="7151BC23" w14:textId="77777777" w:rsidR="00E840B5" w:rsidRDefault="006951E5">
      <w:pPr>
        <w:pStyle w:val="a5"/>
        <w:ind w:firstLineChars="0" w:firstLine="0"/>
        <w:rPr>
          <w:rFonts w:hint="eastAsia"/>
        </w:rPr>
        <w:sectPr w:rsidR="00E840B5">
          <w:footerReference w:type="default" r:id="rId9"/>
          <w:pgSz w:w="11906" w:h="16838"/>
          <w:pgMar w:top="1134" w:right="1134" w:bottom="851" w:left="1418" w:header="851" w:footer="851" w:gutter="0"/>
          <w:pgNumType w:fmt="upperRoman" w:start="1"/>
          <w:cols w:space="425"/>
          <w:docGrid w:type="lines" w:linePitch="312"/>
        </w:sectPr>
      </w:pPr>
      <w:r w:rsidRPr="00A230AE">
        <w:rPr>
          <w:rFonts w:cs="Times New Roman"/>
          <w:bCs/>
          <w:caps/>
        </w:rPr>
        <w:fldChar w:fldCharType="end"/>
      </w:r>
    </w:p>
    <w:p w14:paraId="67AB72CA" w14:textId="77777777" w:rsidR="00F96E06" w:rsidRDefault="00B56C99" w:rsidP="007326E1">
      <w:pPr>
        <w:pStyle w:val="1"/>
        <w:rPr>
          <w:rFonts w:hint="eastAsia"/>
        </w:rPr>
      </w:pPr>
      <w:bookmarkStart w:id="0" w:name="_Toc77076512"/>
      <w:r>
        <w:rPr>
          <w:rFonts w:hint="eastAsia"/>
        </w:rPr>
        <w:lastRenderedPageBreak/>
        <w:t>**系统需求</w:t>
      </w:r>
      <w:bookmarkEnd w:id="0"/>
    </w:p>
    <w:p w14:paraId="375F94C3" w14:textId="77777777" w:rsidR="00B56C99" w:rsidRDefault="00B56C99" w:rsidP="00B56C99">
      <w:pPr>
        <w:pStyle w:val="a5"/>
        <w:ind w:firstLine="420"/>
        <w:rPr>
          <w:rFonts w:hint="eastAsia"/>
        </w:rPr>
      </w:pPr>
      <w:r>
        <w:rPr>
          <w:rFonts w:hint="eastAsia"/>
        </w:rPr>
        <w:t>对系统需求，进行简要说明。</w:t>
      </w:r>
    </w:p>
    <w:p w14:paraId="68DACD76" w14:textId="77777777" w:rsidR="00F96E06" w:rsidRDefault="00B56C99">
      <w:pPr>
        <w:pStyle w:val="2"/>
        <w:rPr>
          <w:rFonts w:hint="eastAsia"/>
        </w:rPr>
      </w:pPr>
      <w:bookmarkStart w:id="1" w:name="_Toc77076513"/>
      <w:r>
        <w:rPr>
          <w:rFonts w:hint="eastAsia"/>
        </w:rPr>
        <w:t>系统功能性需求</w:t>
      </w:r>
      <w:bookmarkEnd w:id="1"/>
    </w:p>
    <w:p w14:paraId="2D0912CB" w14:textId="77777777" w:rsidR="00F96E06" w:rsidRDefault="00B56C99">
      <w:pPr>
        <w:pStyle w:val="a5"/>
        <w:ind w:firstLine="420"/>
        <w:rPr>
          <w:rFonts w:hint="eastAsia"/>
        </w:rPr>
      </w:pPr>
      <w:r>
        <w:rPr>
          <w:rFonts w:hint="eastAsia"/>
        </w:rPr>
        <w:t>对系统功能性需求，进行说明。</w:t>
      </w:r>
    </w:p>
    <w:p w14:paraId="5022B0F0" w14:textId="77777777" w:rsidR="00F96E06" w:rsidRDefault="00B56C99">
      <w:pPr>
        <w:pStyle w:val="2"/>
        <w:rPr>
          <w:rFonts w:hint="eastAsia"/>
        </w:rPr>
      </w:pPr>
      <w:bookmarkStart w:id="2" w:name="_Toc77076514"/>
      <w:r>
        <w:rPr>
          <w:rFonts w:hint="eastAsia"/>
        </w:rPr>
        <w:t>系统非功能性需求</w:t>
      </w:r>
      <w:bookmarkEnd w:id="2"/>
    </w:p>
    <w:p w14:paraId="5DEAD40F" w14:textId="77777777" w:rsidR="00B56C99" w:rsidRPr="00B56C99" w:rsidRDefault="00B56C99" w:rsidP="00B56C99">
      <w:pPr>
        <w:pStyle w:val="a5"/>
        <w:ind w:firstLine="420"/>
        <w:rPr>
          <w:rFonts w:hint="eastAsia"/>
        </w:rPr>
      </w:pPr>
      <w:r w:rsidRPr="00B56C99">
        <w:rPr>
          <w:rFonts w:hint="eastAsia"/>
        </w:rPr>
        <w:t>对系统</w:t>
      </w:r>
      <w:r w:rsidR="00807B6A">
        <w:rPr>
          <w:rFonts w:hint="eastAsia"/>
        </w:rPr>
        <w:t>非</w:t>
      </w:r>
      <w:r w:rsidRPr="00B56C99">
        <w:rPr>
          <w:rFonts w:hint="eastAsia"/>
        </w:rPr>
        <w:t>功能性需求，进行说明。</w:t>
      </w:r>
    </w:p>
    <w:p w14:paraId="14D61A5E" w14:textId="77777777" w:rsidR="00F96E06" w:rsidRDefault="00F96E06">
      <w:pPr>
        <w:pStyle w:val="2"/>
        <w:rPr>
          <w:rFonts w:hint="eastAsia"/>
        </w:rPr>
      </w:pPr>
      <w:bookmarkStart w:id="3" w:name="_Toc153176986"/>
      <w:bookmarkStart w:id="4" w:name="_Toc153186083"/>
      <w:bookmarkStart w:id="5" w:name="_Toc155321571"/>
      <w:bookmarkStart w:id="6" w:name="_Toc77076515"/>
      <w:r>
        <w:rPr>
          <w:rFonts w:hint="eastAsia"/>
        </w:rPr>
        <w:t>组织结构</w:t>
      </w:r>
      <w:bookmarkEnd w:id="3"/>
      <w:bookmarkEnd w:id="4"/>
      <w:bookmarkEnd w:id="5"/>
      <w:bookmarkEnd w:id="6"/>
    </w:p>
    <w:p w14:paraId="74BE5698" w14:textId="77777777" w:rsidR="00675CC5" w:rsidRDefault="00675CC5">
      <w:pPr>
        <w:pStyle w:val="a5"/>
        <w:ind w:firstLine="420"/>
        <w:rPr>
          <w:rFonts w:hint="eastAsia"/>
        </w:rPr>
      </w:pPr>
      <w:r>
        <w:rPr>
          <w:rFonts w:hint="eastAsia"/>
        </w:rPr>
        <w:t>列出文档的组织结构。</w:t>
      </w:r>
    </w:p>
    <w:p w14:paraId="450D0C3D" w14:textId="77777777" w:rsidR="00F96E06" w:rsidRDefault="00F96E06">
      <w:pPr>
        <w:pStyle w:val="a5"/>
        <w:ind w:firstLine="420"/>
        <w:rPr>
          <w:rFonts w:hint="eastAsia"/>
        </w:rPr>
      </w:pPr>
      <w:r>
        <w:rPr>
          <w:rFonts w:hint="eastAsia"/>
        </w:rPr>
        <w:t>第一章：</w:t>
      </w:r>
      <w:r w:rsidR="00675CC5">
        <w:rPr>
          <w:rFonts w:hint="eastAsia"/>
        </w:rPr>
        <w:t>***</w:t>
      </w:r>
      <w:r>
        <w:rPr>
          <w:rFonts w:hint="eastAsia"/>
        </w:rPr>
        <w:t>。</w:t>
      </w:r>
    </w:p>
    <w:p w14:paraId="209B664A" w14:textId="77777777" w:rsidR="00F96E06" w:rsidRDefault="00F96E06">
      <w:pPr>
        <w:pStyle w:val="a5"/>
        <w:ind w:firstLine="420"/>
        <w:rPr>
          <w:rFonts w:hint="eastAsia"/>
        </w:rPr>
      </w:pPr>
      <w:r>
        <w:rPr>
          <w:rFonts w:hint="eastAsia"/>
        </w:rPr>
        <w:t>第二章：</w:t>
      </w:r>
      <w:r w:rsidR="00675CC5">
        <w:rPr>
          <w:rFonts w:hint="eastAsia"/>
        </w:rPr>
        <w:t>***</w:t>
      </w:r>
      <w:r>
        <w:rPr>
          <w:rFonts w:hint="eastAsia"/>
        </w:rPr>
        <w:t>。</w:t>
      </w:r>
    </w:p>
    <w:p w14:paraId="04AFEE77" w14:textId="77777777" w:rsidR="00F96E06" w:rsidRDefault="00F96E06">
      <w:pPr>
        <w:pStyle w:val="a5"/>
        <w:ind w:firstLine="420"/>
        <w:rPr>
          <w:rFonts w:hint="eastAsia"/>
        </w:rPr>
      </w:pPr>
      <w:r>
        <w:rPr>
          <w:rFonts w:hint="eastAsia"/>
        </w:rPr>
        <w:t>第三章：</w:t>
      </w:r>
      <w:r w:rsidR="00675CC5">
        <w:rPr>
          <w:rFonts w:hint="eastAsia"/>
        </w:rPr>
        <w:t>***</w:t>
      </w:r>
      <w:r>
        <w:rPr>
          <w:rFonts w:hint="eastAsia"/>
        </w:rPr>
        <w:t>。</w:t>
      </w:r>
    </w:p>
    <w:p w14:paraId="6C5C0CF1" w14:textId="77777777" w:rsidR="00F96E06" w:rsidRDefault="00675CC5">
      <w:pPr>
        <w:pStyle w:val="a5"/>
        <w:ind w:firstLine="420"/>
        <w:rPr>
          <w:rFonts w:hint="eastAsia"/>
        </w:rPr>
      </w:pPr>
      <w:r>
        <w:t>…………</w:t>
      </w:r>
      <w:r>
        <w:rPr>
          <w:rFonts w:hint="eastAsia"/>
        </w:rPr>
        <w:t>.</w:t>
      </w:r>
    </w:p>
    <w:p w14:paraId="22695EDB" w14:textId="77777777" w:rsidR="00F96E06" w:rsidRDefault="00F96E06">
      <w:pPr>
        <w:pStyle w:val="a5"/>
        <w:ind w:firstLine="420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>A</w:t>
      </w:r>
      <w:r>
        <w:rPr>
          <w:rFonts w:hint="eastAsia"/>
        </w:rPr>
        <w:t>：</w:t>
      </w:r>
      <w:r w:rsidR="00675CC5">
        <w:rPr>
          <w:rFonts w:hint="eastAsia"/>
        </w:rPr>
        <w:t>是</w:t>
      </w:r>
      <w:r>
        <w:rPr>
          <w:rFonts w:hint="eastAsia"/>
        </w:rPr>
        <w:t>本</w:t>
      </w:r>
      <w:r w:rsidR="00554F16">
        <w:rPr>
          <w:rFonts w:hint="eastAsia"/>
        </w:rPr>
        <w:t>文档</w:t>
      </w:r>
      <w:r>
        <w:rPr>
          <w:rFonts w:hint="eastAsia"/>
        </w:rPr>
        <w:t>的图表索引。</w:t>
      </w:r>
    </w:p>
    <w:p w14:paraId="3F68C137" w14:textId="77777777" w:rsidR="00F96E06" w:rsidRDefault="00F96E06">
      <w:pPr>
        <w:pStyle w:val="a5"/>
        <w:ind w:firstLine="420"/>
        <w:rPr>
          <w:rFonts w:hint="eastAsia"/>
        </w:rPr>
      </w:pPr>
    </w:p>
    <w:p w14:paraId="30C923AA" w14:textId="77777777" w:rsidR="00F96E06" w:rsidRDefault="00675CC5" w:rsidP="007326E1">
      <w:pPr>
        <w:pStyle w:val="1"/>
        <w:rPr>
          <w:rFonts w:hint="eastAsia"/>
        </w:rPr>
      </w:pPr>
      <w:bookmarkStart w:id="7" w:name="_Toc77076516"/>
      <w:r>
        <w:rPr>
          <w:rFonts w:hint="eastAsia"/>
        </w:rPr>
        <w:lastRenderedPageBreak/>
        <w:t>**</w:t>
      </w:r>
      <w:r w:rsidR="00F87970">
        <w:rPr>
          <w:rFonts w:hint="eastAsia"/>
        </w:rPr>
        <w:t>系统</w:t>
      </w:r>
      <w:r>
        <w:rPr>
          <w:rFonts w:hint="eastAsia"/>
        </w:rPr>
        <w:t>设计</w:t>
      </w:r>
      <w:r w:rsidR="00554F16">
        <w:rPr>
          <w:rFonts w:hint="eastAsia"/>
        </w:rPr>
        <w:t>与实现</w:t>
      </w:r>
      <w:bookmarkEnd w:id="7"/>
    </w:p>
    <w:p w14:paraId="2F69EB94" w14:textId="77777777" w:rsidR="00675CC5" w:rsidRDefault="00675CC5">
      <w:pPr>
        <w:pStyle w:val="a5"/>
        <w:ind w:firstLine="420"/>
        <w:rPr>
          <w:rFonts w:hint="eastAsia"/>
        </w:rPr>
      </w:pPr>
      <w:r>
        <w:rPr>
          <w:rFonts w:hint="eastAsia"/>
        </w:rPr>
        <w:t>进行简要说明。</w:t>
      </w:r>
    </w:p>
    <w:p w14:paraId="0D7F56CC" w14:textId="77777777" w:rsidR="00F96E06" w:rsidRDefault="00F96E06" w:rsidP="00543526">
      <w:pPr>
        <w:pStyle w:val="a5"/>
        <w:ind w:firstLine="420"/>
        <w:rPr>
          <w:rFonts w:hint="eastAsia"/>
        </w:rPr>
      </w:pPr>
    </w:p>
    <w:p w14:paraId="69319544" w14:textId="77777777" w:rsidR="00F96E06" w:rsidRDefault="00675CC5">
      <w:pPr>
        <w:pStyle w:val="2"/>
        <w:rPr>
          <w:rFonts w:hint="eastAsia"/>
        </w:rPr>
      </w:pPr>
      <w:bookmarkStart w:id="8" w:name="_Toc77076517"/>
      <w:r>
        <w:rPr>
          <w:rFonts w:hint="eastAsia"/>
        </w:rPr>
        <w:t>**</w:t>
      </w:r>
      <w:r w:rsidR="00F87970">
        <w:rPr>
          <w:rFonts w:hint="eastAsia"/>
        </w:rPr>
        <w:t>用例</w:t>
      </w:r>
      <w:bookmarkEnd w:id="8"/>
    </w:p>
    <w:p w14:paraId="2E3844A5" w14:textId="77777777" w:rsidR="00554F16" w:rsidRPr="00554F16" w:rsidRDefault="00554F16" w:rsidP="00554F16">
      <w:pPr>
        <w:pStyle w:val="3"/>
        <w:rPr>
          <w:rFonts w:hint="eastAsia"/>
        </w:rPr>
      </w:pPr>
      <w:bookmarkStart w:id="9" w:name="_Toc77076518"/>
      <w:r>
        <w:rPr>
          <w:rFonts w:hint="eastAsia"/>
        </w:rPr>
        <w:t>**</w:t>
      </w:r>
      <w:r w:rsidR="00F87970">
        <w:rPr>
          <w:rFonts w:hint="eastAsia"/>
        </w:rPr>
        <w:t>用例</w:t>
      </w:r>
      <w:r>
        <w:rPr>
          <w:rFonts w:hint="eastAsia"/>
        </w:rPr>
        <w:t>设计</w:t>
      </w:r>
      <w:bookmarkEnd w:id="9"/>
    </w:p>
    <w:p w14:paraId="3FAE39D8" w14:textId="77777777" w:rsidR="00EF6B57" w:rsidRPr="00554F16" w:rsidRDefault="00554F16" w:rsidP="00EF6B57">
      <w:pPr>
        <w:pStyle w:val="a5"/>
        <w:ind w:leftChars="176" w:left="422" w:firstLineChars="0" w:firstLine="0"/>
        <w:rPr>
          <w:rFonts w:hint="eastAsia"/>
        </w:rPr>
      </w:pPr>
      <w:r>
        <w:rPr>
          <w:rFonts w:hint="eastAsia"/>
        </w:rPr>
        <w:t>可以以</w:t>
      </w:r>
      <w:r w:rsidR="00241368">
        <w:rPr>
          <w:rFonts w:hint="eastAsia"/>
        </w:rPr>
        <w:t>文字以及</w:t>
      </w:r>
      <w:r>
        <w:rPr>
          <w:rFonts w:hint="eastAsia"/>
        </w:rPr>
        <w:t>表或图的形式说明功能的设计。</w:t>
      </w:r>
      <w:r w:rsidR="00241368">
        <w:rPr>
          <w:rFonts w:hint="eastAsia"/>
        </w:rPr>
        <w:t>包括</w:t>
      </w:r>
      <w:r w:rsidR="00F87970">
        <w:rPr>
          <w:rFonts w:hint="eastAsia"/>
        </w:rPr>
        <w:t>顺序图、活动图、类</w:t>
      </w:r>
      <w:r w:rsidR="00241368">
        <w:rPr>
          <w:rFonts w:hint="eastAsia"/>
        </w:rPr>
        <w:t>图等形式均可。</w:t>
      </w:r>
      <w:r w:rsidR="00EF6B57" w:rsidRPr="00FA2696">
        <w:t>重要类及方法</w:t>
      </w:r>
      <w:r w:rsidR="00EF6B57">
        <w:rPr>
          <w:rFonts w:hint="eastAsia"/>
        </w:rPr>
        <w:t>的设计。</w:t>
      </w:r>
    </w:p>
    <w:p w14:paraId="19EDED63" w14:textId="77777777" w:rsidR="00F96E06" w:rsidRDefault="00F96E06">
      <w:pPr>
        <w:pStyle w:val="a5"/>
        <w:ind w:firstLine="420"/>
        <w:rPr>
          <w:rFonts w:hint="eastAsia"/>
        </w:rPr>
      </w:pPr>
    </w:p>
    <w:p w14:paraId="57B8A13E" w14:textId="77777777" w:rsidR="00807B6A" w:rsidRDefault="00807B6A" w:rsidP="00807B6A">
      <w:pPr>
        <w:pStyle w:val="af0"/>
        <w:jc w:val="center"/>
        <w:rPr>
          <w:rFonts w:hint="eastAsia"/>
        </w:rPr>
      </w:pPr>
      <w:bookmarkStart w:id="10" w:name="_Toc153186375"/>
      <w:bookmarkStart w:id="11" w:name="_Toc394245026"/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bookmarkEnd w:id="10"/>
      <w:r>
        <w:rPr>
          <w:rFonts w:hint="eastAsia"/>
        </w:rPr>
        <w:t>**</w:t>
      </w:r>
      <w:r>
        <w:rPr>
          <w:rFonts w:hint="eastAsia"/>
        </w:rPr>
        <w:t>功能的动作序列</w:t>
      </w:r>
      <w:bookmarkEnd w:id="11"/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0"/>
        <w:gridCol w:w="7740"/>
      </w:tblGrid>
      <w:tr w:rsidR="00807B6A" w14:paraId="460EAC90" w14:textId="77777777" w:rsidTr="00936D7F">
        <w:tc>
          <w:tcPr>
            <w:tcW w:w="1080" w:type="dxa"/>
          </w:tcPr>
          <w:p w14:paraId="610E9CCA" w14:textId="77777777" w:rsidR="00807B6A" w:rsidRDefault="00807B6A" w:rsidP="00936D7F">
            <w:pPr>
              <w:pStyle w:val="a5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动作序列</w:t>
            </w:r>
          </w:p>
        </w:tc>
        <w:tc>
          <w:tcPr>
            <w:tcW w:w="7740" w:type="dxa"/>
          </w:tcPr>
          <w:p w14:paraId="08A1E659" w14:textId="77777777" w:rsidR="00807B6A" w:rsidRDefault="00807B6A" w:rsidP="00936D7F">
            <w:pPr>
              <w:pStyle w:val="a5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</w:tr>
      <w:tr w:rsidR="00807B6A" w14:paraId="003FB2D0" w14:textId="77777777" w:rsidTr="00936D7F">
        <w:tc>
          <w:tcPr>
            <w:tcW w:w="1080" w:type="dxa"/>
          </w:tcPr>
          <w:p w14:paraId="3BFEEE0C" w14:textId="77777777" w:rsidR="00807B6A" w:rsidRDefault="00807B6A" w:rsidP="00936D7F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登录</w:t>
            </w:r>
          </w:p>
        </w:tc>
        <w:tc>
          <w:tcPr>
            <w:tcW w:w="7740" w:type="dxa"/>
          </w:tcPr>
          <w:p w14:paraId="3DFF251E" w14:textId="77777777" w:rsidR="00807B6A" w:rsidRDefault="00807B6A" w:rsidP="00936D7F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增加描述性的信息。</w:t>
            </w:r>
          </w:p>
        </w:tc>
      </w:tr>
      <w:tr w:rsidR="00807B6A" w14:paraId="5E9704A1" w14:textId="77777777" w:rsidTr="00936D7F">
        <w:tc>
          <w:tcPr>
            <w:tcW w:w="1080" w:type="dxa"/>
          </w:tcPr>
          <w:p w14:paraId="26BB90E8" w14:textId="77777777" w:rsidR="00807B6A" w:rsidRDefault="00807B6A" w:rsidP="00936D7F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查询</w:t>
            </w:r>
          </w:p>
        </w:tc>
        <w:tc>
          <w:tcPr>
            <w:tcW w:w="7740" w:type="dxa"/>
          </w:tcPr>
          <w:p w14:paraId="04B2E8BB" w14:textId="77777777" w:rsidR="00807B6A" w:rsidRDefault="00807B6A" w:rsidP="00936D7F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增加描述性的信息。</w:t>
            </w:r>
          </w:p>
        </w:tc>
      </w:tr>
    </w:tbl>
    <w:p w14:paraId="62998541" w14:textId="77777777" w:rsidR="007A0374" w:rsidRDefault="007A0374" w:rsidP="007A0374">
      <w:pPr>
        <w:pStyle w:val="af0"/>
        <w:jc w:val="center"/>
        <w:rPr>
          <w:rFonts w:hint="eastAsia"/>
        </w:rPr>
      </w:pPr>
    </w:p>
    <w:p w14:paraId="3699F69D" w14:textId="77777777" w:rsidR="00554F16" w:rsidRPr="00554F16" w:rsidRDefault="00554F16" w:rsidP="00554F16">
      <w:pPr>
        <w:pStyle w:val="3"/>
        <w:rPr>
          <w:rFonts w:hint="eastAsia"/>
        </w:rPr>
      </w:pPr>
      <w:bookmarkStart w:id="12" w:name="_Toc77076519"/>
      <w:r>
        <w:rPr>
          <w:rFonts w:hint="eastAsia"/>
        </w:rPr>
        <w:t>**</w:t>
      </w:r>
      <w:r w:rsidR="00F87970">
        <w:rPr>
          <w:rFonts w:hint="eastAsia"/>
        </w:rPr>
        <w:t>用例</w:t>
      </w:r>
      <w:r>
        <w:rPr>
          <w:rFonts w:hint="eastAsia"/>
        </w:rPr>
        <w:t>实现</w:t>
      </w:r>
      <w:bookmarkEnd w:id="12"/>
    </w:p>
    <w:p w14:paraId="4B96C35F" w14:textId="77777777" w:rsidR="00554F16" w:rsidRPr="00554F16" w:rsidRDefault="00554F16" w:rsidP="00554F16">
      <w:pPr>
        <w:pStyle w:val="a5"/>
        <w:ind w:firstLine="420"/>
        <w:rPr>
          <w:rFonts w:hint="eastAsia"/>
        </w:rPr>
      </w:pPr>
      <w:r>
        <w:rPr>
          <w:rFonts w:hint="eastAsia"/>
        </w:rPr>
        <w:t>用</w:t>
      </w:r>
      <w:r w:rsidR="00A230AE">
        <w:rPr>
          <w:rFonts w:hint="eastAsia"/>
        </w:rPr>
        <w:t>代码、</w:t>
      </w:r>
      <w:r>
        <w:rPr>
          <w:rFonts w:hint="eastAsia"/>
        </w:rPr>
        <w:t>文字和界面截图说明</w:t>
      </w:r>
      <w:r w:rsidR="002D5EE0">
        <w:rPr>
          <w:rFonts w:hint="eastAsia"/>
        </w:rPr>
        <w:t>用例</w:t>
      </w:r>
      <w:r>
        <w:rPr>
          <w:rFonts w:hint="eastAsia"/>
        </w:rPr>
        <w:t>实现。</w:t>
      </w:r>
    </w:p>
    <w:p w14:paraId="71D1E149" w14:textId="77777777" w:rsidR="00554F16" w:rsidRDefault="00554F16" w:rsidP="00554F16">
      <w:pPr>
        <w:pStyle w:val="a5"/>
        <w:ind w:firstLine="420"/>
        <w:rPr>
          <w:rFonts w:hint="eastAsia"/>
        </w:rPr>
      </w:pPr>
      <w:r>
        <w:rPr>
          <w:rFonts w:hint="eastAsia"/>
        </w:rPr>
        <w:pict w14:anchorId="003681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5pt;height:233.25pt">
            <v:imagedata r:id="rId10" o:title="mycall2"/>
          </v:shape>
        </w:pict>
      </w:r>
    </w:p>
    <w:p w14:paraId="1BBC9C31" w14:textId="77777777" w:rsidR="00554F16" w:rsidRDefault="00554F16" w:rsidP="00554F16">
      <w:pPr>
        <w:pStyle w:val="af0"/>
        <w:jc w:val="center"/>
        <w:rPr>
          <w:rFonts w:hint="eastAsia"/>
        </w:rPr>
      </w:pPr>
      <w:bookmarkStart w:id="13" w:name="_Toc39424502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807B6A">
        <w:rPr>
          <w:noProof/>
        </w:rPr>
        <w:t>1</w:t>
      </w:r>
      <w:r>
        <w:fldChar w:fldCharType="end"/>
      </w:r>
      <w:r>
        <w:rPr>
          <w:rFonts w:hint="eastAsia"/>
        </w:rPr>
        <w:t xml:space="preserve"> **</w:t>
      </w:r>
      <w:r>
        <w:rPr>
          <w:rFonts w:hint="eastAsia"/>
        </w:rPr>
        <w:t>功能实现</w:t>
      </w:r>
      <w:bookmarkEnd w:id="13"/>
    </w:p>
    <w:p w14:paraId="2DC0C238" w14:textId="77777777" w:rsidR="00807B6A" w:rsidRDefault="003D45F0" w:rsidP="00F87970">
      <w:pPr>
        <w:pStyle w:val="2"/>
      </w:pPr>
      <w:bookmarkStart w:id="14" w:name="_Toc77076520"/>
      <w:r>
        <w:rPr>
          <w:rFonts w:hint="eastAsia"/>
        </w:rPr>
        <w:lastRenderedPageBreak/>
        <w:t>**</w:t>
      </w:r>
      <w:r w:rsidR="00F87970">
        <w:rPr>
          <w:rFonts w:hint="eastAsia"/>
        </w:rPr>
        <w:t>用例</w:t>
      </w:r>
      <w:bookmarkEnd w:id="14"/>
    </w:p>
    <w:p w14:paraId="56E79D95" w14:textId="77777777" w:rsidR="00F87970" w:rsidRPr="00F87970" w:rsidRDefault="00F87970" w:rsidP="00F87970">
      <w:pPr>
        <w:rPr>
          <w:rFonts w:hint="eastAsia"/>
        </w:rPr>
      </w:pPr>
      <w:r>
        <w:rPr>
          <w:rFonts w:hint="eastAsia"/>
        </w:rPr>
        <w:t>依此类推。</w:t>
      </w:r>
    </w:p>
    <w:p w14:paraId="0E9542A9" w14:textId="77777777" w:rsidR="00EF6B57" w:rsidRDefault="00EF6B57" w:rsidP="00EF6B57">
      <w:pPr>
        <w:pStyle w:val="1"/>
        <w:rPr>
          <w:rFonts w:hint="eastAsia"/>
        </w:rPr>
      </w:pPr>
      <w:bookmarkStart w:id="15" w:name="_Toc77076521"/>
      <w:r>
        <w:rPr>
          <w:rFonts w:hint="eastAsia"/>
        </w:rPr>
        <w:lastRenderedPageBreak/>
        <w:t>数据库设计</w:t>
      </w:r>
      <w:bookmarkEnd w:id="15"/>
    </w:p>
    <w:p w14:paraId="0F2B0598" w14:textId="77777777" w:rsidR="00EF6B57" w:rsidRPr="00554F16" w:rsidRDefault="00EF6B57" w:rsidP="00807B6A">
      <w:pPr>
        <w:pStyle w:val="a5"/>
        <w:ind w:firstLine="420"/>
        <w:rPr>
          <w:rFonts w:hint="eastAsia"/>
        </w:rPr>
      </w:pPr>
      <w:r w:rsidRPr="00FA2696">
        <w:t>数据库设计（</w:t>
      </w:r>
      <w:r w:rsidRPr="00FA2696">
        <w:t>E-R</w:t>
      </w:r>
      <w:r w:rsidRPr="00FA2696">
        <w:t>图，关系图，关系模式说明）</w:t>
      </w:r>
    </w:p>
    <w:p w14:paraId="0082548A" w14:textId="77777777" w:rsidR="007A0374" w:rsidRPr="007A0374" w:rsidRDefault="007A0374">
      <w:pPr>
        <w:pStyle w:val="a5"/>
        <w:ind w:firstLine="420"/>
        <w:rPr>
          <w:rFonts w:hint="eastAsia"/>
        </w:rPr>
      </w:pPr>
    </w:p>
    <w:p w14:paraId="22F1EE14" w14:textId="77777777" w:rsidR="00F96E06" w:rsidRDefault="00F96E06">
      <w:pPr>
        <w:pStyle w:val="a"/>
        <w:rPr>
          <w:rFonts w:hint="eastAsia"/>
        </w:rPr>
      </w:pPr>
      <w:bookmarkStart w:id="16" w:name="_Toc153177886"/>
      <w:bookmarkStart w:id="17" w:name="_Toc153186299"/>
      <w:bookmarkStart w:id="18" w:name="_Toc155321769"/>
      <w:bookmarkStart w:id="19" w:name="_Toc77076522"/>
      <w:r>
        <w:rPr>
          <w:rFonts w:hint="eastAsia"/>
        </w:rPr>
        <w:lastRenderedPageBreak/>
        <w:t>图表索引</w:t>
      </w:r>
      <w:bookmarkEnd w:id="16"/>
      <w:bookmarkEnd w:id="17"/>
      <w:bookmarkEnd w:id="18"/>
      <w:bookmarkEnd w:id="19"/>
    </w:p>
    <w:p w14:paraId="364734BB" w14:textId="77777777" w:rsidR="00807B6A" w:rsidRDefault="00BA5B89">
      <w:pPr>
        <w:pStyle w:val="af7"/>
        <w:tabs>
          <w:tab w:val="right" w:leader="dot" w:pos="9344"/>
        </w:tabs>
        <w:rPr>
          <w:smallCaps w:val="0"/>
          <w:noProof/>
          <w:kern w:val="2"/>
          <w:sz w:val="21"/>
          <w:szCs w:val="24"/>
        </w:rPr>
      </w:pPr>
      <w:r w:rsidRPr="004F7CB8">
        <w:rPr>
          <w:sz w:val="21"/>
          <w:szCs w:val="21"/>
        </w:rPr>
        <w:fldChar w:fldCharType="begin"/>
      </w:r>
      <w:r w:rsidRPr="004F7CB8">
        <w:rPr>
          <w:sz w:val="21"/>
          <w:szCs w:val="21"/>
        </w:rPr>
        <w:instrText xml:space="preserve"> </w:instrText>
      </w:r>
      <w:r w:rsidRPr="004F7CB8">
        <w:rPr>
          <w:rFonts w:hint="eastAsia"/>
          <w:sz w:val="21"/>
          <w:szCs w:val="21"/>
        </w:rPr>
        <w:instrText>TOC \h \z \c "</w:instrText>
      </w:r>
      <w:r w:rsidRPr="004F7CB8">
        <w:rPr>
          <w:rFonts w:hint="eastAsia"/>
          <w:sz w:val="21"/>
          <w:szCs w:val="21"/>
        </w:rPr>
        <w:instrText>图</w:instrText>
      </w:r>
      <w:r w:rsidRPr="004F7CB8">
        <w:rPr>
          <w:rFonts w:hint="eastAsia"/>
          <w:sz w:val="21"/>
          <w:szCs w:val="21"/>
        </w:rPr>
        <w:instrText>"</w:instrText>
      </w:r>
      <w:r w:rsidRPr="004F7CB8">
        <w:rPr>
          <w:sz w:val="21"/>
          <w:szCs w:val="21"/>
        </w:rPr>
        <w:instrText xml:space="preserve"> </w:instrText>
      </w:r>
      <w:r w:rsidRPr="004F7CB8">
        <w:rPr>
          <w:sz w:val="21"/>
          <w:szCs w:val="21"/>
        </w:rPr>
        <w:fldChar w:fldCharType="separate"/>
      </w:r>
      <w:hyperlink w:anchor="_Toc394245023" w:history="1">
        <w:r w:rsidR="00807B6A" w:rsidRPr="00EB0AC5">
          <w:rPr>
            <w:rStyle w:val="af"/>
            <w:rFonts w:hint="eastAsia"/>
            <w:noProof/>
          </w:rPr>
          <w:t>图</w:t>
        </w:r>
        <w:r w:rsidR="00807B6A" w:rsidRPr="00EB0AC5">
          <w:rPr>
            <w:rStyle w:val="af"/>
            <w:noProof/>
          </w:rPr>
          <w:t xml:space="preserve"> 2</w:t>
        </w:r>
        <w:r w:rsidR="00807B6A" w:rsidRPr="00EB0AC5">
          <w:rPr>
            <w:rStyle w:val="af"/>
            <w:noProof/>
          </w:rPr>
          <w:noBreakHyphen/>
          <w:t>1 **</w:t>
        </w:r>
        <w:r w:rsidR="00807B6A" w:rsidRPr="00EB0AC5">
          <w:rPr>
            <w:rStyle w:val="af"/>
            <w:rFonts w:hint="eastAsia"/>
            <w:noProof/>
          </w:rPr>
          <w:t>功能实现</w:t>
        </w:r>
        <w:r w:rsidR="00807B6A">
          <w:rPr>
            <w:noProof/>
            <w:webHidden/>
          </w:rPr>
          <w:tab/>
        </w:r>
        <w:r w:rsidR="00807B6A">
          <w:rPr>
            <w:noProof/>
            <w:webHidden/>
          </w:rPr>
          <w:fldChar w:fldCharType="begin"/>
        </w:r>
        <w:r w:rsidR="00807B6A">
          <w:rPr>
            <w:noProof/>
            <w:webHidden/>
          </w:rPr>
          <w:instrText xml:space="preserve"> PAGEREF _Toc394245023 \h </w:instrText>
        </w:r>
        <w:r w:rsidR="00936D7F">
          <w:rPr>
            <w:noProof/>
          </w:rPr>
        </w:r>
        <w:r w:rsidR="00807B6A">
          <w:rPr>
            <w:noProof/>
            <w:webHidden/>
          </w:rPr>
          <w:fldChar w:fldCharType="separate"/>
        </w:r>
        <w:r w:rsidR="00807B6A">
          <w:rPr>
            <w:noProof/>
            <w:webHidden/>
          </w:rPr>
          <w:t>2</w:t>
        </w:r>
        <w:r w:rsidR="00807B6A">
          <w:rPr>
            <w:noProof/>
            <w:webHidden/>
          </w:rPr>
          <w:fldChar w:fldCharType="end"/>
        </w:r>
      </w:hyperlink>
    </w:p>
    <w:p w14:paraId="64BEC981" w14:textId="77777777" w:rsidR="00F96E06" w:rsidRPr="00317F01" w:rsidRDefault="00BA5B89">
      <w:pPr>
        <w:rPr>
          <w:rFonts w:hint="eastAsia"/>
          <w:sz w:val="21"/>
          <w:szCs w:val="21"/>
        </w:rPr>
      </w:pPr>
      <w:r w:rsidRPr="004F7CB8">
        <w:rPr>
          <w:sz w:val="21"/>
          <w:szCs w:val="21"/>
        </w:rPr>
        <w:fldChar w:fldCharType="end"/>
      </w:r>
    </w:p>
    <w:p w14:paraId="06453AAD" w14:textId="77777777" w:rsidR="00807B6A" w:rsidRDefault="00BA5B89">
      <w:pPr>
        <w:pStyle w:val="af7"/>
        <w:tabs>
          <w:tab w:val="right" w:leader="dot" w:pos="9344"/>
        </w:tabs>
        <w:rPr>
          <w:smallCaps w:val="0"/>
          <w:noProof/>
          <w:kern w:val="2"/>
          <w:sz w:val="21"/>
          <w:szCs w:val="24"/>
        </w:rPr>
      </w:pPr>
      <w:r w:rsidRPr="004F7CB8">
        <w:rPr>
          <w:sz w:val="21"/>
          <w:szCs w:val="21"/>
        </w:rPr>
        <w:fldChar w:fldCharType="begin"/>
      </w:r>
      <w:r w:rsidRPr="004F7CB8">
        <w:rPr>
          <w:sz w:val="21"/>
          <w:szCs w:val="21"/>
        </w:rPr>
        <w:instrText xml:space="preserve"> </w:instrText>
      </w:r>
      <w:r w:rsidRPr="004F7CB8">
        <w:rPr>
          <w:rFonts w:hint="eastAsia"/>
          <w:sz w:val="21"/>
          <w:szCs w:val="21"/>
        </w:rPr>
        <w:instrText>TOC \h \z \c "</w:instrText>
      </w:r>
      <w:r w:rsidRPr="004F7CB8">
        <w:rPr>
          <w:rFonts w:hint="eastAsia"/>
          <w:sz w:val="21"/>
          <w:szCs w:val="21"/>
        </w:rPr>
        <w:instrText>表格</w:instrText>
      </w:r>
      <w:r w:rsidRPr="004F7CB8">
        <w:rPr>
          <w:rFonts w:hint="eastAsia"/>
          <w:sz w:val="21"/>
          <w:szCs w:val="21"/>
        </w:rPr>
        <w:instrText>"</w:instrText>
      </w:r>
      <w:r w:rsidRPr="004F7CB8">
        <w:rPr>
          <w:sz w:val="21"/>
          <w:szCs w:val="21"/>
        </w:rPr>
        <w:instrText xml:space="preserve"> </w:instrText>
      </w:r>
      <w:r w:rsidRPr="004F7CB8">
        <w:rPr>
          <w:sz w:val="21"/>
          <w:szCs w:val="21"/>
        </w:rPr>
        <w:fldChar w:fldCharType="separate"/>
      </w:r>
      <w:hyperlink w:anchor="_Toc394245026" w:history="1">
        <w:r w:rsidR="00807B6A" w:rsidRPr="00E56C0A">
          <w:rPr>
            <w:rStyle w:val="af"/>
            <w:rFonts w:hint="eastAsia"/>
            <w:noProof/>
          </w:rPr>
          <w:t>表格</w:t>
        </w:r>
        <w:r w:rsidR="00807B6A" w:rsidRPr="00E56C0A">
          <w:rPr>
            <w:rStyle w:val="af"/>
            <w:noProof/>
          </w:rPr>
          <w:t xml:space="preserve"> 2</w:t>
        </w:r>
        <w:r w:rsidR="00807B6A" w:rsidRPr="00E56C0A">
          <w:rPr>
            <w:rStyle w:val="af"/>
            <w:noProof/>
          </w:rPr>
          <w:noBreakHyphen/>
          <w:t>1 **</w:t>
        </w:r>
        <w:r w:rsidR="00807B6A" w:rsidRPr="00E56C0A">
          <w:rPr>
            <w:rStyle w:val="af"/>
            <w:rFonts w:hint="eastAsia"/>
            <w:noProof/>
          </w:rPr>
          <w:t>功能的动作序列</w:t>
        </w:r>
        <w:r w:rsidR="00807B6A">
          <w:rPr>
            <w:noProof/>
            <w:webHidden/>
          </w:rPr>
          <w:tab/>
        </w:r>
        <w:r w:rsidR="00807B6A">
          <w:rPr>
            <w:noProof/>
            <w:webHidden/>
          </w:rPr>
          <w:fldChar w:fldCharType="begin"/>
        </w:r>
        <w:r w:rsidR="00807B6A">
          <w:rPr>
            <w:noProof/>
            <w:webHidden/>
          </w:rPr>
          <w:instrText xml:space="preserve"> PAGEREF _Toc394245026 \h </w:instrText>
        </w:r>
        <w:r w:rsidR="00936D7F">
          <w:rPr>
            <w:noProof/>
          </w:rPr>
        </w:r>
        <w:r w:rsidR="00807B6A">
          <w:rPr>
            <w:noProof/>
            <w:webHidden/>
          </w:rPr>
          <w:fldChar w:fldCharType="separate"/>
        </w:r>
        <w:r w:rsidR="00807B6A">
          <w:rPr>
            <w:noProof/>
            <w:webHidden/>
          </w:rPr>
          <w:t>2</w:t>
        </w:r>
        <w:r w:rsidR="00807B6A">
          <w:rPr>
            <w:noProof/>
            <w:webHidden/>
          </w:rPr>
          <w:fldChar w:fldCharType="end"/>
        </w:r>
      </w:hyperlink>
    </w:p>
    <w:p w14:paraId="28E8A609" w14:textId="77777777" w:rsidR="00BA5B89" w:rsidRDefault="00BA5B89">
      <w:pPr>
        <w:rPr>
          <w:rFonts w:hint="eastAsia"/>
        </w:rPr>
      </w:pPr>
      <w:r w:rsidRPr="004F7CB8">
        <w:rPr>
          <w:sz w:val="21"/>
          <w:szCs w:val="21"/>
        </w:rPr>
        <w:fldChar w:fldCharType="end"/>
      </w:r>
    </w:p>
    <w:sectPr w:rsidR="00BA5B89">
      <w:footerReference w:type="default" r:id="rId11"/>
      <w:pgSz w:w="11906" w:h="16838"/>
      <w:pgMar w:top="1134" w:right="1134" w:bottom="851" w:left="1418" w:header="851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8A1BB" w14:textId="77777777" w:rsidR="007F6B45" w:rsidRDefault="007F6B45">
      <w:pPr>
        <w:pStyle w:val="a5"/>
        <w:ind w:firstLine="420"/>
      </w:pPr>
      <w:r>
        <w:separator/>
      </w:r>
    </w:p>
  </w:endnote>
  <w:endnote w:type="continuationSeparator" w:id="0">
    <w:p w14:paraId="56BD8919" w14:textId="77777777" w:rsidR="007F6B45" w:rsidRDefault="007F6B45">
      <w:pPr>
        <w:pStyle w:val="a5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E718F" w14:textId="77777777" w:rsidR="00B56C99" w:rsidRDefault="004F7CB8">
    <w:pPr>
      <w:pStyle w:val="a7"/>
      <w:pBdr>
        <w:top w:val="single" w:sz="4" w:space="1" w:color="auto"/>
      </w:pBdr>
      <w:rPr>
        <w:rFonts w:hint="eastAsia"/>
      </w:rPr>
    </w:pPr>
    <w:r>
      <w:rPr>
        <w:rFonts w:hint="eastAsia"/>
      </w:rPr>
      <w:t>同济大学软件学院</w:t>
    </w:r>
  </w:p>
  <w:p w14:paraId="2A075E32" w14:textId="77777777" w:rsidR="004F7CB8" w:rsidRDefault="00B56C99">
    <w:pPr>
      <w:pStyle w:val="a7"/>
      <w:pBdr>
        <w:top w:val="single" w:sz="4" w:space="1" w:color="auto"/>
      </w:pBdr>
      <w:rPr>
        <w:rFonts w:hint="eastAsia"/>
      </w:rPr>
    </w:pPr>
    <w:r>
      <w:rPr>
        <w:rFonts w:hint="eastAsia"/>
      </w:rPr>
      <w:t>数据库课程设计项目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B9AB1" w14:textId="77777777" w:rsidR="004F7CB8" w:rsidRDefault="004F7CB8">
    <w:pPr>
      <w:pStyle w:val="a7"/>
      <w:pBdr>
        <w:top w:val="single" w:sz="4" w:space="1" w:color="auto"/>
      </w:pBdr>
      <w:rPr>
        <w:rStyle w:val="a8"/>
        <w:rFonts w:hint="eastAsia"/>
      </w:rPr>
    </w:pPr>
    <w:r>
      <w:rPr>
        <w:rFonts w:hint="eastAsia"/>
      </w:rPr>
      <w:t xml:space="preserve">同济大学软件学院                                                                                   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964D41">
      <w:rPr>
        <w:rStyle w:val="a8"/>
        <w:noProof/>
      </w:rPr>
      <w:t>I</w:t>
    </w:r>
    <w:r>
      <w:rPr>
        <w:rStyle w:val="a8"/>
      </w:rPr>
      <w:fldChar w:fldCharType="end"/>
    </w:r>
  </w:p>
  <w:p w14:paraId="521A3A03" w14:textId="77777777" w:rsidR="004F7CB8" w:rsidRDefault="007A0374">
    <w:pPr>
      <w:pStyle w:val="a7"/>
      <w:pBdr>
        <w:top w:val="single" w:sz="4" w:space="1" w:color="auto"/>
      </w:pBdr>
      <w:rPr>
        <w:rFonts w:hint="eastAsia"/>
      </w:rPr>
    </w:pPr>
    <w:r>
      <w:rPr>
        <w:rFonts w:hint="eastAsia"/>
      </w:rPr>
      <w:t>数据库课程设计项目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E6E5A" w14:textId="77777777" w:rsidR="004F7CB8" w:rsidRDefault="004F7CB8">
    <w:pPr>
      <w:pStyle w:val="a7"/>
      <w:pBdr>
        <w:top w:val="single" w:sz="4" w:space="1" w:color="auto"/>
      </w:pBdr>
      <w:rPr>
        <w:rStyle w:val="a8"/>
        <w:rFonts w:hint="eastAsia"/>
      </w:rPr>
    </w:pPr>
    <w:r>
      <w:rPr>
        <w:rFonts w:hint="eastAsia"/>
      </w:rPr>
      <w:t xml:space="preserve">同济大学软件学院                                                                                    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964D41">
      <w:rPr>
        <w:rStyle w:val="a8"/>
        <w:noProof/>
      </w:rPr>
      <w:t>5</w:t>
    </w:r>
    <w:r>
      <w:rPr>
        <w:rStyle w:val="a8"/>
      </w:rPr>
      <w:fldChar w:fldCharType="end"/>
    </w:r>
  </w:p>
  <w:p w14:paraId="3E8C1503" w14:textId="77777777" w:rsidR="004F7CB8" w:rsidRDefault="007A0374">
    <w:pPr>
      <w:pStyle w:val="a7"/>
      <w:pBdr>
        <w:top w:val="single" w:sz="4" w:space="1" w:color="auto"/>
      </w:pBdr>
      <w:rPr>
        <w:rFonts w:hint="eastAsia"/>
      </w:rPr>
    </w:pPr>
    <w:r>
      <w:rPr>
        <w:rFonts w:hint="eastAsia"/>
      </w:rPr>
      <w:t>数据库课程设计项目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C8012" w14:textId="77777777" w:rsidR="007F6B45" w:rsidRDefault="007F6B45">
      <w:pPr>
        <w:pStyle w:val="a5"/>
        <w:ind w:firstLine="420"/>
      </w:pPr>
      <w:r>
        <w:separator/>
      </w:r>
    </w:p>
  </w:footnote>
  <w:footnote w:type="continuationSeparator" w:id="0">
    <w:p w14:paraId="23EC1454" w14:textId="77777777" w:rsidR="007F6B45" w:rsidRDefault="007F6B45">
      <w:pPr>
        <w:pStyle w:val="a5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59844" w14:textId="77777777" w:rsidR="004F7CB8" w:rsidRDefault="00B56C99">
    <w:pPr>
      <w:pStyle w:val="a9"/>
      <w:pBdr>
        <w:bottom w:val="single" w:sz="4" w:space="1" w:color="auto"/>
      </w:pBdr>
      <w:jc w:val="left"/>
      <w:rPr>
        <w:rFonts w:hint="eastAsia"/>
      </w:rPr>
    </w:pPr>
    <w:r>
      <w:rPr>
        <w:rFonts w:hint="eastAsia"/>
      </w:rPr>
      <w:t>**系统</w:t>
    </w:r>
    <w:r w:rsidR="004F7CB8">
      <w:rPr>
        <w:rFonts w:hint="eastAsia"/>
      </w:rPr>
      <w:t xml:space="preserve">                                                            </w:t>
    </w:r>
    <w:r>
      <w:rPr>
        <w:rFonts w:hint="eastAsia"/>
      </w:rPr>
      <w:t xml:space="preserve">                   </w:t>
    </w:r>
    <w:r w:rsidR="00964D41">
      <w:rPr>
        <w:rFonts w:hint="eastAsia"/>
      </w:rPr>
      <w:t xml:space="preserve">   </w:t>
    </w:r>
    <w:r w:rsidR="00554F16">
      <w:rPr>
        <w:rFonts w:hint="eastAsia"/>
      </w:rPr>
      <w:t>设计与实现</w:t>
    </w:r>
    <w:r>
      <w:rPr>
        <w:rFonts w:hint="eastAsia"/>
      </w:rPr>
      <w:t>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6"/>
      <w:numFmt w:val="japaneseCounting"/>
      <w:lvlText w:val="第%1条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0000004"/>
    <w:multiLevelType w:val="multilevel"/>
    <w:tmpl w:val="23144060"/>
    <w:lvl w:ilvl="0">
      <w:start w:val="1"/>
      <w:numFmt w:val="decimal"/>
      <w:lvlText w:val="%1、"/>
      <w:lvlJc w:val="left"/>
      <w:pPr>
        <w:tabs>
          <w:tab w:val="num" w:pos="1140"/>
        </w:tabs>
        <w:ind w:left="1140" w:hanging="420"/>
      </w:pPr>
      <w:rPr>
        <w:rFonts w:ascii="宋体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" w15:restartNumberingAfterBreak="0">
    <w:nsid w:val="00000006"/>
    <w:multiLevelType w:val="multilevel"/>
    <w:tmpl w:val="00000006"/>
    <w:lvl w:ilvl="0">
      <w:start w:val="3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00000024"/>
    <w:multiLevelType w:val="multilevel"/>
    <w:tmpl w:val="0000002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00000030"/>
    <w:multiLevelType w:val="multilevel"/>
    <w:tmpl w:val="00000030"/>
    <w:lvl w:ilvl="0">
      <w:start w:val="1"/>
      <w:numFmt w:val="decimal"/>
      <w:isLgl/>
      <w:lvlText w:val="%1."/>
      <w:lvlJc w:val="left"/>
      <w:pPr>
        <w:tabs>
          <w:tab w:val="num" w:pos="540"/>
        </w:tabs>
        <w:ind w:left="180" w:hanging="18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isLgl/>
      <w:lvlText w:val="%1.%2.%3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lvlText w:val="%1.%2.%3.%4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lvlText w:val="%1.%2.%3.%4.%5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outline w:val="0"/>
        <w:shadow w:val="0"/>
        <w:vanish w:val="0"/>
        <w:sz w:val="24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0" w:firstLine="0"/>
      </w:pPr>
      <w:rPr>
        <w:rFonts w:ascii="Arial" w:hAnsi="Arial" w:hint="default"/>
        <w:b/>
        <w:i w:val="0"/>
        <w:outline w:val="0"/>
        <w:shadow w:val="0"/>
        <w:vanish w:val="0"/>
        <w:sz w:val="24"/>
        <w:vertAlign w:val="baseline"/>
      </w:rPr>
    </w:lvl>
  </w:abstractNum>
  <w:abstractNum w:abstractNumId="8" w15:restartNumberingAfterBreak="0">
    <w:nsid w:val="00000063"/>
    <w:multiLevelType w:val="multilevel"/>
    <w:tmpl w:val="00000063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016A6DF7"/>
    <w:multiLevelType w:val="multilevel"/>
    <w:tmpl w:val="4A1EB912"/>
    <w:lvl w:ilvl="0">
      <w:start w:val="1"/>
      <w:numFmt w:val="decimal"/>
      <w:lvlText w:val="第%1章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 w15:restartNumberingAfterBreak="0">
    <w:nsid w:val="01DC7850"/>
    <w:multiLevelType w:val="hybridMultilevel"/>
    <w:tmpl w:val="B4F23A9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01FB27DA"/>
    <w:multiLevelType w:val="hybridMultilevel"/>
    <w:tmpl w:val="FB04525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02232DF3"/>
    <w:multiLevelType w:val="hybridMultilevel"/>
    <w:tmpl w:val="F1AE324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04821A1C"/>
    <w:multiLevelType w:val="hybridMultilevel"/>
    <w:tmpl w:val="7FFA04CC"/>
    <w:lvl w:ilvl="0" w:tplc="3CBA1A70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050D7612"/>
    <w:multiLevelType w:val="hybridMultilevel"/>
    <w:tmpl w:val="D91CA52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 w15:restartNumberingAfterBreak="0">
    <w:nsid w:val="06F17E56"/>
    <w:multiLevelType w:val="hybridMultilevel"/>
    <w:tmpl w:val="0AF80E4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 w15:restartNumberingAfterBreak="0">
    <w:nsid w:val="074934F6"/>
    <w:multiLevelType w:val="hybridMultilevel"/>
    <w:tmpl w:val="FD6E0A6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7" w15:restartNumberingAfterBreak="0">
    <w:nsid w:val="08927157"/>
    <w:multiLevelType w:val="hybridMultilevel"/>
    <w:tmpl w:val="D7649E0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090004E8"/>
    <w:multiLevelType w:val="hybridMultilevel"/>
    <w:tmpl w:val="BB202B2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9" w15:restartNumberingAfterBreak="0">
    <w:nsid w:val="0A2F54AC"/>
    <w:multiLevelType w:val="hybridMultilevel"/>
    <w:tmpl w:val="3026A9C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0" w15:restartNumberingAfterBreak="0">
    <w:nsid w:val="0A923987"/>
    <w:multiLevelType w:val="hybridMultilevel"/>
    <w:tmpl w:val="4B509A9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 w15:restartNumberingAfterBreak="0">
    <w:nsid w:val="0B6263C6"/>
    <w:multiLevelType w:val="hybridMultilevel"/>
    <w:tmpl w:val="18722F96"/>
    <w:lvl w:ilvl="0" w:tplc="314CAA7E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1DFA8B76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0D8A12C4"/>
    <w:multiLevelType w:val="hybridMultilevel"/>
    <w:tmpl w:val="370AD47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 w15:restartNumberingAfterBreak="0">
    <w:nsid w:val="0DF75E3B"/>
    <w:multiLevelType w:val="multilevel"/>
    <w:tmpl w:val="DDD4C5C0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>
      <w:start w:val="1"/>
      <w:numFmt w:val="decimal"/>
      <w:isLgl/>
      <w:lvlText w:val="%1.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740"/>
        </w:tabs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20"/>
        </w:tabs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80"/>
        </w:tabs>
        <w:ind w:left="2280" w:hanging="1440"/>
      </w:pPr>
      <w:rPr>
        <w:rFonts w:hint="default"/>
      </w:rPr>
    </w:lvl>
  </w:abstractNum>
  <w:abstractNum w:abstractNumId="24" w15:restartNumberingAfterBreak="0">
    <w:nsid w:val="11923656"/>
    <w:multiLevelType w:val="hybridMultilevel"/>
    <w:tmpl w:val="8EDAE64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5" w15:restartNumberingAfterBreak="0">
    <w:nsid w:val="11EE0436"/>
    <w:multiLevelType w:val="hybridMultilevel"/>
    <w:tmpl w:val="8E42266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6" w15:restartNumberingAfterBreak="0">
    <w:nsid w:val="16F74276"/>
    <w:multiLevelType w:val="hybridMultilevel"/>
    <w:tmpl w:val="5EDA62D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7" w15:restartNumberingAfterBreak="0">
    <w:nsid w:val="1FC33631"/>
    <w:multiLevelType w:val="hybridMultilevel"/>
    <w:tmpl w:val="447CA744"/>
    <w:lvl w:ilvl="0" w:tplc="0332F5F6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4972007A">
      <w:start w:val="1"/>
      <w:numFmt w:val="decimal"/>
      <w:lvlText w:val="%2．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8" w15:restartNumberingAfterBreak="0">
    <w:nsid w:val="20953C61"/>
    <w:multiLevelType w:val="hybridMultilevel"/>
    <w:tmpl w:val="2ADCB8E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 w15:restartNumberingAfterBreak="0">
    <w:nsid w:val="2521136D"/>
    <w:multiLevelType w:val="hybridMultilevel"/>
    <w:tmpl w:val="076C030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0" w15:restartNumberingAfterBreak="0">
    <w:nsid w:val="29514FB4"/>
    <w:multiLevelType w:val="hybridMultilevel"/>
    <w:tmpl w:val="0B4819C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295A0C69"/>
    <w:multiLevelType w:val="hybridMultilevel"/>
    <w:tmpl w:val="A1DACA6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2" w15:restartNumberingAfterBreak="0">
    <w:nsid w:val="29723403"/>
    <w:multiLevelType w:val="hybridMultilevel"/>
    <w:tmpl w:val="3D50B85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3" w15:restartNumberingAfterBreak="0">
    <w:nsid w:val="2B3005C6"/>
    <w:multiLevelType w:val="hybridMultilevel"/>
    <w:tmpl w:val="3598528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4" w15:restartNumberingAfterBreak="0">
    <w:nsid w:val="2BB50A5E"/>
    <w:multiLevelType w:val="hybridMultilevel"/>
    <w:tmpl w:val="DE04EB8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2D6B26A3"/>
    <w:multiLevelType w:val="hybridMultilevel"/>
    <w:tmpl w:val="FA98352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2F545471"/>
    <w:multiLevelType w:val="hybridMultilevel"/>
    <w:tmpl w:val="EE82A68C"/>
    <w:lvl w:ilvl="0" w:tplc="918083C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2FB3225E"/>
    <w:multiLevelType w:val="hybridMultilevel"/>
    <w:tmpl w:val="BB068EB2"/>
    <w:lvl w:ilvl="0" w:tplc="6B064C8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8" w15:restartNumberingAfterBreak="0">
    <w:nsid w:val="330B57F1"/>
    <w:multiLevelType w:val="hybridMultilevel"/>
    <w:tmpl w:val="E8C42ED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9" w15:restartNumberingAfterBreak="0">
    <w:nsid w:val="334B051C"/>
    <w:multiLevelType w:val="hybridMultilevel"/>
    <w:tmpl w:val="73B68EC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33DC3570"/>
    <w:multiLevelType w:val="hybridMultilevel"/>
    <w:tmpl w:val="8D8CD22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1" w15:restartNumberingAfterBreak="0">
    <w:nsid w:val="373D51CC"/>
    <w:multiLevelType w:val="hybridMultilevel"/>
    <w:tmpl w:val="72D4A9E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2" w15:restartNumberingAfterBreak="0">
    <w:nsid w:val="37DF282B"/>
    <w:multiLevelType w:val="hybridMultilevel"/>
    <w:tmpl w:val="722EB77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3" w15:restartNumberingAfterBreak="0">
    <w:nsid w:val="381C4F2B"/>
    <w:multiLevelType w:val="hybridMultilevel"/>
    <w:tmpl w:val="EADC9FC0"/>
    <w:lvl w:ilvl="0" w:tplc="B41C370C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38541C13"/>
    <w:multiLevelType w:val="hybridMultilevel"/>
    <w:tmpl w:val="850CACF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5" w15:restartNumberingAfterBreak="0">
    <w:nsid w:val="39C63233"/>
    <w:multiLevelType w:val="hybridMultilevel"/>
    <w:tmpl w:val="612EC05C"/>
    <w:lvl w:ilvl="0" w:tplc="0FFEEEBC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6" w15:restartNumberingAfterBreak="0">
    <w:nsid w:val="39E11F59"/>
    <w:multiLevelType w:val="hybridMultilevel"/>
    <w:tmpl w:val="7E06317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7" w15:restartNumberingAfterBreak="0">
    <w:nsid w:val="3A075F58"/>
    <w:multiLevelType w:val="hybridMultilevel"/>
    <w:tmpl w:val="08A2A08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8" w15:restartNumberingAfterBreak="0">
    <w:nsid w:val="3A202B8B"/>
    <w:multiLevelType w:val="multilevel"/>
    <w:tmpl w:val="A8122E3C"/>
    <w:lvl w:ilvl="0">
      <w:start w:val="1"/>
      <w:numFmt w:val="upperLetter"/>
      <w:pStyle w:val="a"/>
      <w:lvlText w:val="附录%1."/>
      <w:lvlJc w:val="left"/>
      <w:pPr>
        <w:tabs>
          <w:tab w:val="num" w:pos="360"/>
        </w:tabs>
        <w:ind w:left="0" w:firstLine="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pStyle w:val="A1"/>
      <w:lvlText w:val="%1.%2"/>
      <w:lvlJc w:val="left"/>
      <w:pPr>
        <w:tabs>
          <w:tab w:val="num" w:pos="2700"/>
        </w:tabs>
        <w:ind w:left="198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pStyle w:val="A11"/>
      <w:lvlText w:val="%1.%2.%3 "/>
      <w:lvlJc w:val="left"/>
      <w:pPr>
        <w:tabs>
          <w:tab w:val="num" w:pos="567"/>
        </w:tabs>
        <w:ind w:left="1021" w:hanging="1021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A111"/>
      <w:lvlText w:val="%1.%2.%3.%4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A1111"/>
      <w:lvlText w:val="%1.%2.%3.%4.%5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A11111"/>
      <w:lvlText w:val="%1.%2.%3.%4.%5.%6 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A111111"/>
      <w:lvlText w:val="%1.%2.%3.%4.%5.%6.%7.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49" w15:restartNumberingAfterBreak="0">
    <w:nsid w:val="3B7A7C0E"/>
    <w:multiLevelType w:val="hybridMultilevel"/>
    <w:tmpl w:val="D10C684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0" w15:restartNumberingAfterBreak="0">
    <w:nsid w:val="3BA72B02"/>
    <w:multiLevelType w:val="hybridMultilevel"/>
    <w:tmpl w:val="29785C9C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1" w15:restartNumberingAfterBreak="0">
    <w:nsid w:val="3D50705D"/>
    <w:multiLevelType w:val="hybridMultilevel"/>
    <w:tmpl w:val="7BF009A8"/>
    <w:lvl w:ilvl="0" w:tplc="FFFFFFF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2" w15:restartNumberingAfterBreak="0">
    <w:nsid w:val="3DBE50C3"/>
    <w:multiLevelType w:val="multilevel"/>
    <w:tmpl w:val="FF02BDA6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60"/>
        </w:tabs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0"/>
        </w:tabs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800"/>
        </w:tabs>
        <w:ind w:left="4800" w:hanging="1440"/>
      </w:pPr>
      <w:rPr>
        <w:rFonts w:hint="default"/>
      </w:rPr>
    </w:lvl>
  </w:abstractNum>
  <w:abstractNum w:abstractNumId="53" w15:restartNumberingAfterBreak="0">
    <w:nsid w:val="40220879"/>
    <w:multiLevelType w:val="hybridMultilevel"/>
    <w:tmpl w:val="4BB24DBE"/>
    <w:lvl w:ilvl="0" w:tplc="FFFFFFFF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4" w15:restartNumberingAfterBreak="0">
    <w:nsid w:val="42585C30"/>
    <w:multiLevelType w:val="hybridMultilevel"/>
    <w:tmpl w:val="B60C67DE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5" w15:restartNumberingAfterBreak="0">
    <w:nsid w:val="47025005"/>
    <w:multiLevelType w:val="hybridMultilevel"/>
    <w:tmpl w:val="3DB2267C"/>
    <w:lvl w:ilvl="0" w:tplc="48820F24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6" w15:restartNumberingAfterBreak="0">
    <w:nsid w:val="4846662A"/>
    <w:multiLevelType w:val="hybridMultilevel"/>
    <w:tmpl w:val="4F1088F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7" w15:restartNumberingAfterBreak="0">
    <w:nsid w:val="4B5A0D05"/>
    <w:multiLevelType w:val="hybridMultilevel"/>
    <w:tmpl w:val="7240773A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8" w15:restartNumberingAfterBreak="0">
    <w:nsid w:val="4D2C638E"/>
    <w:multiLevelType w:val="hybridMultilevel"/>
    <w:tmpl w:val="0DFE38F6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59" w15:restartNumberingAfterBreak="0">
    <w:nsid w:val="4DDF28E1"/>
    <w:multiLevelType w:val="hybridMultilevel"/>
    <w:tmpl w:val="46500130"/>
    <w:lvl w:ilvl="0" w:tplc="D718657A">
      <w:start w:val="1"/>
      <w:numFmt w:val="decimal"/>
      <w:lvlText w:val="%1．"/>
      <w:lvlJc w:val="left"/>
      <w:pPr>
        <w:tabs>
          <w:tab w:val="num" w:pos="840"/>
        </w:tabs>
        <w:ind w:left="840" w:hanging="4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0" w15:restartNumberingAfterBreak="0">
    <w:nsid w:val="4E916933"/>
    <w:multiLevelType w:val="hybridMultilevel"/>
    <w:tmpl w:val="09CE8D5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1" w15:restartNumberingAfterBreak="0">
    <w:nsid w:val="4EEB5145"/>
    <w:multiLevelType w:val="hybridMultilevel"/>
    <w:tmpl w:val="331872A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2" w15:restartNumberingAfterBreak="0">
    <w:nsid w:val="4F8B55CA"/>
    <w:multiLevelType w:val="hybridMultilevel"/>
    <w:tmpl w:val="DCD43C1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3" w15:restartNumberingAfterBreak="0">
    <w:nsid w:val="516A1351"/>
    <w:multiLevelType w:val="hybridMultilevel"/>
    <w:tmpl w:val="805CE9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4" w15:restartNumberingAfterBreak="0">
    <w:nsid w:val="523E5FBC"/>
    <w:multiLevelType w:val="hybridMultilevel"/>
    <w:tmpl w:val="D9E6D9B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5" w15:restartNumberingAfterBreak="0">
    <w:nsid w:val="59322D43"/>
    <w:multiLevelType w:val="multilevel"/>
    <w:tmpl w:val="D76CF3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2"/>
      <w:numFmt w:val="decimal"/>
      <w:isLgl/>
      <w:lvlText w:val="%1.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00"/>
        </w:tabs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500"/>
        </w:tabs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500"/>
        </w:tabs>
        <w:ind w:left="15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60"/>
        </w:tabs>
        <w:ind w:left="1860" w:hanging="1440"/>
      </w:pPr>
      <w:rPr>
        <w:rFonts w:hint="default"/>
      </w:rPr>
    </w:lvl>
  </w:abstractNum>
  <w:abstractNum w:abstractNumId="66" w15:restartNumberingAfterBreak="0">
    <w:nsid w:val="5A425352"/>
    <w:multiLevelType w:val="hybridMultilevel"/>
    <w:tmpl w:val="4B10FCF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7" w15:restartNumberingAfterBreak="0">
    <w:nsid w:val="5A8D1D8D"/>
    <w:multiLevelType w:val="hybridMultilevel"/>
    <w:tmpl w:val="C0CE551E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8" w15:restartNumberingAfterBreak="0">
    <w:nsid w:val="5B742977"/>
    <w:multiLevelType w:val="hybridMultilevel"/>
    <w:tmpl w:val="EB1C219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9" w15:restartNumberingAfterBreak="0">
    <w:nsid w:val="5B9832A4"/>
    <w:multiLevelType w:val="hybridMultilevel"/>
    <w:tmpl w:val="FC46A0D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0" w15:restartNumberingAfterBreak="0">
    <w:nsid w:val="5C1F4C85"/>
    <w:multiLevelType w:val="hybridMultilevel"/>
    <w:tmpl w:val="867A9AB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1" w15:restartNumberingAfterBreak="0">
    <w:nsid w:val="5F687208"/>
    <w:multiLevelType w:val="hybridMultilevel"/>
    <w:tmpl w:val="C8CA6038"/>
    <w:lvl w:ilvl="0" w:tplc="FFFFFFFF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2" w15:restartNumberingAfterBreak="0">
    <w:nsid w:val="60237CA6"/>
    <w:multiLevelType w:val="hybridMultilevel"/>
    <w:tmpl w:val="948AD71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3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3" w15:restartNumberingAfterBreak="0">
    <w:nsid w:val="606A04EC"/>
    <w:multiLevelType w:val="hybridMultilevel"/>
    <w:tmpl w:val="ED128D3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4" w15:restartNumberingAfterBreak="0">
    <w:nsid w:val="652F07F9"/>
    <w:multiLevelType w:val="hybridMultilevel"/>
    <w:tmpl w:val="23469FE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5" w15:restartNumberingAfterBreak="0">
    <w:nsid w:val="66063CF0"/>
    <w:multiLevelType w:val="multilevel"/>
    <w:tmpl w:val="FCA02970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60"/>
        </w:tabs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0"/>
        </w:tabs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800"/>
        </w:tabs>
        <w:ind w:left="4800" w:hanging="1440"/>
      </w:pPr>
      <w:rPr>
        <w:rFonts w:hint="default"/>
      </w:rPr>
    </w:lvl>
  </w:abstractNum>
  <w:abstractNum w:abstractNumId="76" w15:restartNumberingAfterBreak="0">
    <w:nsid w:val="661A4C94"/>
    <w:multiLevelType w:val="hybridMultilevel"/>
    <w:tmpl w:val="422A9AA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7" w15:restartNumberingAfterBreak="0">
    <w:nsid w:val="68374A87"/>
    <w:multiLevelType w:val="hybridMultilevel"/>
    <w:tmpl w:val="D166C9F0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8" w15:restartNumberingAfterBreak="0">
    <w:nsid w:val="68793167"/>
    <w:multiLevelType w:val="multilevel"/>
    <w:tmpl w:val="8F0A12E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decimal"/>
      <w:isLgl/>
      <w:lvlText w:val="%1.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00"/>
        </w:tabs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500"/>
        </w:tabs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500"/>
        </w:tabs>
        <w:ind w:left="15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60"/>
        </w:tabs>
        <w:ind w:left="1860" w:hanging="1440"/>
      </w:pPr>
      <w:rPr>
        <w:rFonts w:hint="default"/>
      </w:rPr>
    </w:lvl>
  </w:abstractNum>
  <w:abstractNum w:abstractNumId="79" w15:restartNumberingAfterBreak="0">
    <w:nsid w:val="699B3D98"/>
    <w:multiLevelType w:val="hybridMultilevel"/>
    <w:tmpl w:val="6C767ED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0" w15:restartNumberingAfterBreak="0">
    <w:nsid w:val="69E42D70"/>
    <w:multiLevelType w:val="hybridMultilevel"/>
    <w:tmpl w:val="A27CE4E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1" w15:restartNumberingAfterBreak="0">
    <w:nsid w:val="6A0815ED"/>
    <w:multiLevelType w:val="hybridMultilevel"/>
    <w:tmpl w:val="A34E6DC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2" w15:restartNumberingAfterBreak="0">
    <w:nsid w:val="6D897CA4"/>
    <w:multiLevelType w:val="hybridMultilevel"/>
    <w:tmpl w:val="A9941206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FFFFFFFF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>
      <w:start w:val="1"/>
      <w:numFmt w:val="decimal"/>
      <w:lvlText w:val="%3．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3" w15:restartNumberingAfterBreak="0">
    <w:nsid w:val="6E410429"/>
    <w:multiLevelType w:val="hybridMultilevel"/>
    <w:tmpl w:val="71065B4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4" w15:restartNumberingAfterBreak="0">
    <w:nsid w:val="7296434D"/>
    <w:multiLevelType w:val="hybridMultilevel"/>
    <w:tmpl w:val="36D0197A"/>
    <w:lvl w:ilvl="0" w:tplc="1E70EFBE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5" w15:restartNumberingAfterBreak="0">
    <w:nsid w:val="73CD5122"/>
    <w:multiLevelType w:val="hybridMultilevel"/>
    <w:tmpl w:val="A5C8707C"/>
    <w:lvl w:ilvl="0" w:tplc="B68ED29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6" w15:restartNumberingAfterBreak="0">
    <w:nsid w:val="75D83F41"/>
    <w:multiLevelType w:val="hybridMultilevel"/>
    <w:tmpl w:val="BE5AFDF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7" w15:restartNumberingAfterBreak="0">
    <w:nsid w:val="75E945B1"/>
    <w:multiLevelType w:val="hybridMultilevel"/>
    <w:tmpl w:val="CF9063A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8" w15:restartNumberingAfterBreak="0">
    <w:nsid w:val="76F038E3"/>
    <w:multiLevelType w:val="hybridMultilevel"/>
    <w:tmpl w:val="398C1F8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9" w15:restartNumberingAfterBreak="0">
    <w:nsid w:val="77070906"/>
    <w:multiLevelType w:val="hybridMultilevel"/>
    <w:tmpl w:val="C28AAF2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0" w15:restartNumberingAfterBreak="0">
    <w:nsid w:val="7CBB554E"/>
    <w:multiLevelType w:val="hybridMultilevel"/>
    <w:tmpl w:val="ACB41EA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1" w15:restartNumberingAfterBreak="0">
    <w:nsid w:val="7DE16B64"/>
    <w:multiLevelType w:val="hybridMultilevel"/>
    <w:tmpl w:val="7258138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2" w15:restartNumberingAfterBreak="0">
    <w:nsid w:val="7E252333"/>
    <w:multiLevelType w:val="multilevel"/>
    <w:tmpl w:val="A6B27296"/>
    <w:lvl w:ilvl="0">
      <w:start w:val="1"/>
      <w:numFmt w:val="decimal"/>
      <w:pStyle w:val="1"/>
      <w:isLgl/>
      <w:lvlText w:val="%1."/>
      <w:lvlJc w:val="left"/>
      <w:pPr>
        <w:tabs>
          <w:tab w:val="num" w:pos="540"/>
        </w:tabs>
        <w:ind w:left="180" w:hanging="18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pStyle w:val="3"/>
      <w:isLgl/>
      <w:lvlText w:val="%1.%2.%3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4"/>
      <w:lvlText w:val="%1.%2.%3.%4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50"/>
      <w:lvlText w:val="%1.%2.%3.%4.%5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567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num w:numId="1" w16cid:durableId="1388262913">
    <w:abstractNumId w:val="48"/>
  </w:num>
  <w:num w:numId="2" w16cid:durableId="2037346853">
    <w:abstractNumId w:val="92"/>
  </w:num>
  <w:num w:numId="3" w16cid:durableId="1170490256">
    <w:abstractNumId w:val="9"/>
  </w:num>
  <w:num w:numId="4" w16cid:durableId="721683230">
    <w:abstractNumId w:val="19"/>
  </w:num>
  <w:num w:numId="5" w16cid:durableId="1195533558">
    <w:abstractNumId w:val="64"/>
  </w:num>
  <w:num w:numId="6" w16cid:durableId="2000763768">
    <w:abstractNumId w:val="59"/>
  </w:num>
  <w:num w:numId="7" w16cid:durableId="614219224">
    <w:abstractNumId w:val="10"/>
  </w:num>
  <w:num w:numId="8" w16cid:durableId="947784548">
    <w:abstractNumId w:val="90"/>
  </w:num>
  <w:num w:numId="9" w16cid:durableId="494027448">
    <w:abstractNumId w:val="60"/>
  </w:num>
  <w:num w:numId="10" w16cid:durableId="1551501438">
    <w:abstractNumId w:val="12"/>
  </w:num>
  <w:num w:numId="11" w16cid:durableId="2122676645">
    <w:abstractNumId w:val="39"/>
  </w:num>
  <w:num w:numId="12" w16cid:durableId="1957910986">
    <w:abstractNumId w:val="76"/>
  </w:num>
  <w:num w:numId="13" w16cid:durableId="1913194280">
    <w:abstractNumId w:val="85"/>
  </w:num>
  <w:num w:numId="14" w16cid:durableId="732314509">
    <w:abstractNumId w:val="17"/>
  </w:num>
  <w:num w:numId="15" w16cid:durableId="1236821773">
    <w:abstractNumId w:val="32"/>
  </w:num>
  <w:num w:numId="16" w16cid:durableId="914047854">
    <w:abstractNumId w:val="81"/>
  </w:num>
  <w:num w:numId="17" w16cid:durableId="546844309">
    <w:abstractNumId w:val="73"/>
  </w:num>
  <w:num w:numId="18" w16cid:durableId="1238828077">
    <w:abstractNumId w:val="15"/>
  </w:num>
  <w:num w:numId="19" w16cid:durableId="1405562768">
    <w:abstractNumId w:val="42"/>
  </w:num>
  <w:num w:numId="20" w16cid:durableId="1491676463">
    <w:abstractNumId w:val="66"/>
  </w:num>
  <w:num w:numId="21" w16cid:durableId="327252294">
    <w:abstractNumId w:val="63"/>
  </w:num>
  <w:num w:numId="22" w16cid:durableId="1384064971">
    <w:abstractNumId w:val="14"/>
  </w:num>
  <w:num w:numId="23" w16cid:durableId="1537619302">
    <w:abstractNumId w:val="31"/>
  </w:num>
  <w:num w:numId="24" w16cid:durableId="936214423">
    <w:abstractNumId w:val="70"/>
  </w:num>
  <w:num w:numId="25" w16cid:durableId="517350997">
    <w:abstractNumId w:val="46"/>
  </w:num>
  <w:num w:numId="26" w16cid:durableId="1099645914">
    <w:abstractNumId w:val="26"/>
  </w:num>
  <w:num w:numId="27" w16cid:durableId="1255629318">
    <w:abstractNumId w:val="40"/>
  </w:num>
  <w:num w:numId="28" w16cid:durableId="1519850367">
    <w:abstractNumId w:val="34"/>
  </w:num>
  <w:num w:numId="29" w16cid:durableId="751776111">
    <w:abstractNumId w:val="28"/>
  </w:num>
  <w:num w:numId="30" w16cid:durableId="520439935">
    <w:abstractNumId w:val="47"/>
  </w:num>
  <w:num w:numId="31" w16cid:durableId="1862893424">
    <w:abstractNumId w:val="27"/>
  </w:num>
  <w:num w:numId="32" w16cid:durableId="1080911144">
    <w:abstractNumId w:val="51"/>
  </w:num>
  <w:num w:numId="33" w16cid:durableId="2056853736">
    <w:abstractNumId w:val="71"/>
  </w:num>
  <w:num w:numId="34" w16cid:durableId="714309257">
    <w:abstractNumId w:val="29"/>
  </w:num>
  <w:num w:numId="35" w16cid:durableId="535505425">
    <w:abstractNumId w:val="89"/>
  </w:num>
  <w:num w:numId="36" w16cid:durableId="2100249120">
    <w:abstractNumId w:val="50"/>
  </w:num>
  <w:num w:numId="37" w16cid:durableId="332419770">
    <w:abstractNumId w:val="22"/>
  </w:num>
  <w:num w:numId="38" w16cid:durableId="1594240801">
    <w:abstractNumId w:val="82"/>
  </w:num>
  <w:num w:numId="39" w16cid:durableId="1297176303">
    <w:abstractNumId w:val="55"/>
  </w:num>
  <w:num w:numId="40" w16cid:durableId="1626503981">
    <w:abstractNumId w:val="58"/>
  </w:num>
  <w:num w:numId="41" w16cid:durableId="1313296971">
    <w:abstractNumId w:val="74"/>
  </w:num>
  <w:num w:numId="42" w16cid:durableId="1391536785">
    <w:abstractNumId w:val="80"/>
  </w:num>
  <w:num w:numId="43" w16cid:durableId="958023392">
    <w:abstractNumId w:val="72"/>
  </w:num>
  <w:num w:numId="44" w16cid:durableId="1442064575">
    <w:abstractNumId w:val="67"/>
  </w:num>
  <w:num w:numId="45" w16cid:durableId="1940218126">
    <w:abstractNumId w:val="91"/>
  </w:num>
  <w:num w:numId="46" w16cid:durableId="566383588">
    <w:abstractNumId w:val="21"/>
  </w:num>
  <w:num w:numId="47" w16cid:durableId="347294288">
    <w:abstractNumId w:val="13"/>
  </w:num>
  <w:num w:numId="48" w16cid:durableId="690374355">
    <w:abstractNumId w:val="79"/>
  </w:num>
  <w:num w:numId="49" w16cid:durableId="1444615446">
    <w:abstractNumId w:val="77"/>
  </w:num>
  <w:num w:numId="50" w16cid:durableId="356778013">
    <w:abstractNumId w:val="88"/>
  </w:num>
  <w:num w:numId="51" w16cid:durableId="433785487">
    <w:abstractNumId w:val="69"/>
  </w:num>
  <w:num w:numId="52" w16cid:durableId="807674439">
    <w:abstractNumId w:val="20"/>
  </w:num>
  <w:num w:numId="53" w16cid:durableId="724447643">
    <w:abstractNumId w:val="1"/>
  </w:num>
  <w:num w:numId="54" w16cid:durableId="1344166154">
    <w:abstractNumId w:val="33"/>
  </w:num>
  <w:num w:numId="55" w16cid:durableId="488904031">
    <w:abstractNumId w:val="68"/>
  </w:num>
  <w:num w:numId="56" w16cid:durableId="135539061">
    <w:abstractNumId w:val="87"/>
  </w:num>
  <w:num w:numId="57" w16cid:durableId="592980648">
    <w:abstractNumId w:val="62"/>
  </w:num>
  <w:num w:numId="58" w16cid:durableId="914780804">
    <w:abstractNumId w:val="86"/>
  </w:num>
  <w:num w:numId="59" w16cid:durableId="2134322473">
    <w:abstractNumId w:val="84"/>
  </w:num>
  <w:num w:numId="60" w16cid:durableId="1196502347">
    <w:abstractNumId w:val="61"/>
  </w:num>
  <w:num w:numId="61" w16cid:durableId="1123763966">
    <w:abstractNumId w:val="56"/>
  </w:num>
  <w:num w:numId="62" w16cid:durableId="809785640">
    <w:abstractNumId w:val="16"/>
  </w:num>
  <w:num w:numId="63" w16cid:durableId="202984674">
    <w:abstractNumId w:val="11"/>
  </w:num>
  <w:num w:numId="64" w16cid:durableId="978194923">
    <w:abstractNumId w:val="24"/>
  </w:num>
  <w:num w:numId="65" w16cid:durableId="671107208">
    <w:abstractNumId w:val="23"/>
  </w:num>
  <w:num w:numId="66" w16cid:durableId="1118186788">
    <w:abstractNumId w:val="54"/>
  </w:num>
  <w:num w:numId="67" w16cid:durableId="78408743">
    <w:abstractNumId w:val="38"/>
  </w:num>
  <w:num w:numId="68" w16cid:durableId="1387756747">
    <w:abstractNumId w:val="2"/>
  </w:num>
  <w:num w:numId="69" w16cid:durableId="1150174634">
    <w:abstractNumId w:val="0"/>
  </w:num>
  <w:num w:numId="70" w16cid:durableId="1048533228">
    <w:abstractNumId w:val="35"/>
  </w:num>
  <w:num w:numId="71" w16cid:durableId="259485579">
    <w:abstractNumId w:val="43"/>
  </w:num>
  <w:num w:numId="72" w16cid:durableId="2061709800">
    <w:abstractNumId w:val="52"/>
  </w:num>
  <w:num w:numId="73" w16cid:durableId="1265649029">
    <w:abstractNumId w:val="75"/>
  </w:num>
  <w:num w:numId="74" w16cid:durableId="1373726029">
    <w:abstractNumId w:val="65"/>
  </w:num>
  <w:num w:numId="75" w16cid:durableId="2122534090">
    <w:abstractNumId w:val="25"/>
  </w:num>
  <w:num w:numId="76" w16cid:durableId="799497872">
    <w:abstractNumId w:val="5"/>
  </w:num>
  <w:num w:numId="77" w16cid:durableId="2062553526">
    <w:abstractNumId w:val="4"/>
  </w:num>
  <w:num w:numId="78" w16cid:durableId="538930803">
    <w:abstractNumId w:val="3"/>
  </w:num>
  <w:num w:numId="79" w16cid:durableId="2126999867">
    <w:abstractNumId w:val="8"/>
  </w:num>
  <w:num w:numId="80" w16cid:durableId="812910761">
    <w:abstractNumId w:val="6"/>
  </w:num>
  <w:num w:numId="81" w16cid:durableId="2125927569">
    <w:abstractNumId w:val="53"/>
  </w:num>
  <w:num w:numId="82" w16cid:durableId="1079131608">
    <w:abstractNumId w:val="45"/>
  </w:num>
  <w:num w:numId="83" w16cid:durableId="1321881438">
    <w:abstractNumId w:val="36"/>
  </w:num>
  <w:num w:numId="84" w16cid:durableId="200364381">
    <w:abstractNumId w:val="37"/>
  </w:num>
  <w:num w:numId="85" w16cid:durableId="620697160">
    <w:abstractNumId w:val="57"/>
  </w:num>
  <w:num w:numId="86" w16cid:durableId="124861064">
    <w:abstractNumId w:val="18"/>
  </w:num>
  <w:num w:numId="87" w16cid:durableId="948009993">
    <w:abstractNumId w:val="83"/>
  </w:num>
  <w:num w:numId="88" w16cid:durableId="1230772550">
    <w:abstractNumId w:val="44"/>
  </w:num>
  <w:num w:numId="89" w16cid:durableId="1279214517">
    <w:abstractNumId w:val="49"/>
  </w:num>
  <w:num w:numId="90" w16cid:durableId="652220839">
    <w:abstractNumId w:val="41"/>
  </w:num>
  <w:num w:numId="91" w16cid:durableId="1602835121">
    <w:abstractNumId w:val="30"/>
  </w:num>
  <w:num w:numId="92" w16cid:durableId="486285937">
    <w:abstractNumId w:val="78"/>
  </w:num>
  <w:num w:numId="93" w16cid:durableId="1948803246">
    <w:abstractNumId w:val="7"/>
  </w:num>
  <w:num w:numId="94" w16cid:durableId="1087455475">
    <w:abstractNumId w:val="92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5C67"/>
    <w:rsid w:val="00002021"/>
    <w:rsid w:val="00002BA8"/>
    <w:rsid w:val="00013047"/>
    <w:rsid w:val="00016CD8"/>
    <w:rsid w:val="000173C6"/>
    <w:rsid w:val="000230A5"/>
    <w:rsid w:val="00032292"/>
    <w:rsid w:val="00032907"/>
    <w:rsid w:val="00043A8C"/>
    <w:rsid w:val="000522CD"/>
    <w:rsid w:val="00055D47"/>
    <w:rsid w:val="0006056F"/>
    <w:rsid w:val="0006470A"/>
    <w:rsid w:val="00067D8E"/>
    <w:rsid w:val="000858B0"/>
    <w:rsid w:val="00090A77"/>
    <w:rsid w:val="000C1CD0"/>
    <w:rsid w:val="000E0E08"/>
    <w:rsid w:val="000E7D3C"/>
    <w:rsid w:val="0011605E"/>
    <w:rsid w:val="00141425"/>
    <w:rsid w:val="00144BE3"/>
    <w:rsid w:val="00147F3C"/>
    <w:rsid w:val="00150655"/>
    <w:rsid w:val="0015185A"/>
    <w:rsid w:val="00160A58"/>
    <w:rsid w:val="0017762F"/>
    <w:rsid w:val="00193B3B"/>
    <w:rsid w:val="001A190E"/>
    <w:rsid w:val="001A466E"/>
    <w:rsid w:val="001A5794"/>
    <w:rsid w:val="001B38C2"/>
    <w:rsid w:val="001C6164"/>
    <w:rsid w:val="001E39D0"/>
    <w:rsid w:val="001F22A4"/>
    <w:rsid w:val="00206852"/>
    <w:rsid w:val="00225CF9"/>
    <w:rsid w:val="00241368"/>
    <w:rsid w:val="002513F1"/>
    <w:rsid w:val="00261166"/>
    <w:rsid w:val="00262820"/>
    <w:rsid w:val="00285288"/>
    <w:rsid w:val="00285622"/>
    <w:rsid w:val="002903AF"/>
    <w:rsid w:val="002B5411"/>
    <w:rsid w:val="002D5EE0"/>
    <w:rsid w:val="002D6C11"/>
    <w:rsid w:val="002E18F5"/>
    <w:rsid w:val="002F51D0"/>
    <w:rsid w:val="00317F01"/>
    <w:rsid w:val="0032005D"/>
    <w:rsid w:val="003368B3"/>
    <w:rsid w:val="00337898"/>
    <w:rsid w:val="00340085"/>
    <w:rsid w:val="00343B29"/>
    <w:rsid w:val="00351975"/>
    <w:rsid w:val="003601B4"/>
    <w:rsid w:val="00367331"/>
    <w:rsid w:val="00385E55"/>
    <w:rsid w:val="00387A70"/>
    <w:rsid w:val="00394CA9"/>
    <w:rsid w:val="003A5C67"/>
    <w:rsid w:val="003C4809"/>
    <w:rsid w:val="003D40CD"/>
    <w:rsid w:val="003D45F0"/>
    <w:rsid w:val="003F1DD5"/>
    <w:rsid w:val="003F2DC0"/>
    <w:rsid w:val="003F6E23"/>
    <w:rsid w:val="003F7C8F"/>
    <w:rsid w:val="004001C7"/>
    <w:rsid w:val="00402FB0"/>
    <w:rsid w:val="00412260"/>
    <w:rsid w:val="00412D29"/>
    <w:rsid w:val="00431C95"/>
    <w:rsid w:val="00441A8F"/>
    <w:rsid w:val="004538F0"/>
    <w:rsid w:val="00465AC1"/>
    <w:rsid w:val="00472CDF"/>
    <w:rsid w:val="004804D8"/>
    <w:rsid w:val="004843F5"/>
    <w:rsid w:val="00487FF5"/>
    <w:rsid w:val="00490477"/>
    <w:rsid w:val="00490929"/>
    <w:rsid w:val="004922A2"/>
    <w:rsid w:val="00496842"/>
    <w:rsid w:val="004C0736"/>
    <w:rsid w:val="004D5334"/>
    <w:rsid w:val="004D639C"/>
    <w:rsid w:val="004E2F5F"/>
    <w:rsid w:val="004E391A"/>
    <w:rsid w:val="004E3D5D"/>
    <w:rsid w:val="004E7D3E"/>
    <w:rsid w:val="004F7CB8"/>
    <w:rsid w:val="00504B46"/>
    <w:rsid w:val="00515254"/>
    <w:rsid w:val="00530BF1"/>
    <w:rsid w:val="00531262"/>
    <w:rsid w:val="005351F1"/>
    <w:rsid w:val="00543036"/>
    <w:rsid w:val="00543526"/>
    <w:rsid w:val="00554F16"/>
    <w:rsid w:val="005563A6"/>
    <w:rsid w:val="00582254"/>
    <w:rsid w:val="0058478D"/>
    <w:rsid w:val="0058628E"/>
    <w:rsid w:val="005915FD"/>
    <w:rsid w:val="00595E7A"/>
    <w:rsid w:val="005A1500"/>
    <w:rsid w:val="005A415D"/>
    <w:rsid w:val="005B0CF1"/>
    <w:rsid w:val="005C4A58"/>
    <w:rsid w:val="005D3701"/>
    <w:rsid w:val="005D6A17"/>
    <w:rsid w:val="005D6C5C"/>
    <w:rsid w:val="005D72AA"/>
    <w:rsid w:val="005E500C"/>
    <w:rsid w:val="005E6518"/>
    <w:rsid w:val="005F69E9"/>
    <w:rsid w:val="00601DDE"/>
    <w:rsid w:val="00610227"/>
    <w:rsid w:val="00610878"/>
    <w:rsid w:val="006215C1"/>
    <w:rsid w:val="006223ED"/>
    <w:rsid w:val="006335D9"/>
    <w:rsid w:val="006465B5"/>
    <w:rsid w:val="00650687"/>
    <w:rsid w:val="00652612"/>
    <w:rsid w:val="006725C9"/>
    <w:rsid w:val="00674C31"/>
    <w:rsid w:val="00675CC5"/>
    <w:rsid w:val="006763BE"/>
    <w:rsid w:val="00677306"/>
    <w:rsid w:val="006931A2"/>
    <w:rsid w:val="006951E5"/>
    <w:rsid w:val="006C37C5"/>
    <w:rsid w:val="006D180D"/>
    <w:rsid w:val="006D2955"/>
    <w:rsid w:val="006D4FA3"/>
    <w:rsid w:val="006F3B99"/>
    <w:rsid w:val="00717E39"/>
    <w:rsid w:val="00720050"/>
    <w:rsid w:val="00723D9B"/>
    <w:rsid w:val="00724A12"/>
    <w:rsid w:val="007326E1"/>
    <w:rsid w:val="00733267"/>
    <w:rsid w:val="00736C4B"/>
    <w:rsid w:val="007413C6"/>
    <w:rsid w:val="00743A6B"/>
    <w:rsid w:val="0075185D"/>
    <w:rsid w:val="00764297"/>
    <w:rsid w:val="007827AA"/>
    <w:rsid w:val="00783763"/>
    <w:rsid w:val="007A0374"/>
    <w:rsid w:val="007A2C26"/>
    <w:rsid w:val="007A363C"/>
    <w:rsid w:val="007A4FE8"/>
    <w:rsid w:val="007D6354"/>
    <w:rsid w:val="007F3847"/>
    <w:rsid w:val="007F582D"/>
    <w:rsid w:val="007F6B45"/>
    <w:rsid w:val="008074C5"/>
    <w:rsid w:val="00807B6A"/>
    <w:rsid w:val="00813AEE"/>
    <w:rsid w:val="00814DE8"/>
    <w:rsid w:val="008416C4"/>
    <w:rsid w:val="00852C67"/>
    <w:rsid w:val="0086229B"/>
    <w:rsid w:val="00863FFB"/>
    <w:rsid w:val="00864275"/>
    <w:rsid w:val="00866FA1"/>
    <w:rsid w:val="008743F7"/>
    <w:rsid w:val="008765AC"/>
    <w:rsid w:val="0088045A"/>
    <w:rsid w:val="00890C20"/>
    <w:rsid w:val="008A5702"/>
    <w:rsid w:val="008B05A7"/>
    <w:rsid w:val="008B4B38"/>
    <w:rsid w:val="008B6E59"/>
    <w:rsid w:val="008D127B"/>
    <w:rsid w:val="008D72D7"/>
    <w:rsid w:val="008E52CE"/>
    <w:rsid w:val="008F2EE1"/>
    <w:rsid w:val="008F7002"/>
    <w:rsid w:val="0091609A"/>
    <w:rsid w:val="00917F00"/>
    <w:rsid w:val="00922507"/>
    <w:rsid w:val="00930B55"/>
    <w:rsid w:val="00931A17"/>
    <w:rsid w:val="00936D7F"/>
    <w:rsid w:val="00964D41"/>
    <w:rsid w:val="0096763D"/>
    <w:rsid w:val="00972ABD"/>
    <w:rsid w:val="009742E0"/>
    <w:rsid w:val="009757A4"/>
    <w:rsid w:val="00980D35"/>
    <w:rsid w:val="00987B13"/>
    <w:rsid w:val="00990C51"/>
    <w:rsid w:val="009A19D1"/>
    <w:rsid w:val="009A37D2"/>
    <w:rsid w:val="009D122B"/>
    <w:rsid w:val="009D2EF0"/>
    <w:rsid w:val="009E4656"/>
    <w:rsid w:val="009F63B8"/>
    <w:rsid w:val="009F7DDD"/>
    <w:rsid w:val="00A15189"/>
    <w:rsid w:val="00A20470"/>
    <w:rsid w:val="00A230AE"/>
    <w:rsid w:val="00A37020"/>
    <w:rsid w:val="00A37F2D"/>
    <w:rsid w:val="00A468F7"/>
    <w:rsid w:val="00A52B6D"/>
    <w:rsid w:val="00A530D7"/>
    <w:rsid w:val="00A5640D"/>
    <w:rsid w:val="00A72416"/>
    <w:rsid w:val="00A7429A"/>
    <w:rsid w:val="00A76CC3"/>
    <w:rsid w:val="00A95142"/>
    <w:rsid w:val="00A97CEE"/>
    <w:rsid w:val="00AA66F5"/>
    <w:rsid w:val="00AD6C6E"/>
    <w:rsid w:val="00AE445D"/>
    <w:rsid w:val="00AE6842"/>
    <w:rsid w:val="00B0008E"/>
    <w:rsid w:val="00B0365F"/>
    <w:rsid w:val="00B14BF5"/>
    <w:rsid w:val="00B1683D"/>
    <w:rsid w:val="00B2097D"/>
    <w:rsid w:val="00B3018A"/>
    <w:rsid w:val="00B32D8A"/>
    <w:rsid w:val="00B3523F"/>
    <w:rsid w:val="00B447E0"/>
    <w:rsid w:val="00B565E1"/>
    <w:rsid w:val="00B56C99"/>
    <w:rsid w:val="00B76235"/>
    <w:rsid w:val="00B927C2"/>
    <w:rsid w:val="00BA5B89"/>
    <w:rsid w:val="00BB5DEE"/>
    <w:rsid w:val="00BC1945"/>
    <w:rsid w:val="00BD39EE"/>
    <w:rsid w:val="00BD6F23"/>
    <w:rsid w:val="00BE397B"/>
    <w:rsid w:val="00BF0860"/>
    <w:rsid w:val="00BF0EB0"/>
    <w:rsid w:val="00BF1956"/>
    <w:rsid w:val="00BF1F75"/>
    <w:rsid w:val="00BF3233"/>
    <w:rsid w:val="00C11362"/>
    <w:rsid w:val="00C1273E"/>
    <w:rsid w:val="00C12A3E"/>
    <w:rsid w:val="00C17E24"/>
    <w:rsid w:val="00C305F3"/>
    <w:rsid w:val="00C32F12"/>
    <w:rsid w:val="00C52646"/>
    <w:rsid w:val="00C54AB1"/>
    <w:rsid w:val="00C56348"/>
    <w:rsid w:val="00C568AA"/>
    <w:rsid w:val="00C60D77"/>
    <w:rsid w:val="00C64099"/>
    <w:rsid w:val="00C708BF"/>
    <w:rsid w:val="00C74802"/>
    <w:rsid w:val="00C75EFD"/>
    <w:rsid w:val="00C86680"/>
    <w:rsid w:val="00CA2E40"/>
    <w:rsid w:val="00CA5859"/>
    <w:rsid w:val="00CC195B"/>
    <w:rsid w:val="00CC6A31"/>
    <w:rsid w:val="00CD5D58"/>
    <w:rsid w:val="00CE42B1"/>
    <w:rsid w:val="00CE5532"/>
    <w:rsid w:val="00D02AF9"/>
    <w:rsid w:val="00D148C4"/>
    <w:rsid w:val="00D45446"/>
    <w:rsid w:val="00D46180"/>
    <w:rsid w:val="00D51D90"/>
    <w:rsid w:val="00D54C8D"/>
    <w:rsid w:val="00D71003"/>
    <w:rsid w:val="00D86A17"/>
    <w:rsid w:val="00D87E8B"/>
    <w:rsid w:val="00DB0CCB"/>
    <w:rsid w:val="00DC6603"/>
    <w:rsid w:val="00DF41D2"/>
    <w:rsid w:val="00E0656C"/>
    <w:rsid w:val="00E11ADA"/>
    <w:rsid w:val="00E1240E"/>
    <w:rsid w:val="00E12EE6"/>
    <w:rsid w:val="00E14741"/>
    <w:rsid w:val="00E250D1"/>
    <w:rsid w:val="00E25358"/>
    <w:rsid w:val="00E35746"/>
    <w:rsid w:val="00E61E7D"/>
    <w:rsid w:val="00E72E14"/>
    <w:rsid w:val="00E840B5"/>
    <w:rsid w:val="00E854E0"/>
    <w:rsid w:val="00E92C54"/>
    <w:rsid w:val="00EA0793"/>
    <w:rsid w:val="00EA77D8"/>
    <w:rsid w:val="00EB3A9B"/>
    <w:rsid w:val="00EB7677"/>
    <w:rsid w:val="00EB7F3A"/>
    <w:rsid w:val="00EC4BB7"/>
    <w:rsid w:val="00EC5D72"/>
    <w:rsid w:val="00ED0F54"/>
    <w:rsid w:val="00ED2D5D"/>
    <w:rsid w:val="00ED4777"/>
    <w:rsid w:val="00EF061C"/>
    <w:rsid w:val="00EF6B57"/>
    <w:rsid w:val="00F0033A"/>
    <w:rsid w:val="00F121F7"/>
    <w:rsid w:val="00F1302A"/>
    <w:rsid w:val="00F343B1"/>
    <w:rsid w:val="00F363C8"/>
    <w:rsid w:val="00F46F8B"/>
    <w:rsid w:val="00F47842"/>
    <w:rsid w:val="00F47E66"/>
    <w:rsid w:val="00F56E09"/>
    <w:rsid w:val="00F65F0B"/>
    <w:rsid w:val="00F87970"/>
    <w:rsid w:val="00F910B9"/>
    <w:rsid w:val="00F96E06"/>
    <w:rsid w:val="00FB531C"/>
    <w:rsid w:val="00FB7C4B"/>
    <w:rsid w:val="00FC5FEC"/>
    <w:rsid w:val="00FF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2825F"/>
  <w15:chartTrackingRefBased/>
  <w15:docId w15:val="{D2B3ACF6-2B49-4CE0-A2AD-2333AB31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autoSpaceDE w:val="0"/>
      <w:autoSpaceDN w:val="0"/>
      <w:adjustRightInd w:val="0"/>
    </w:pPr>
    <w:rPr>
      <w:rFonts w:ascii="宋体"/>
      <w:sz w:val="24"/>
      <w:szCs w:val="24"/>
    </w:rPr>
  </w:style>
  <w:style w:type="paragraph" w:styleId="1">
    <w:name w:val="heading 1"/>
    <w:basedOn w:val="a0"/>
    <w:next w:val="a0"/>
    <w:qFormat/>
    <w:rsid w:val="00F47842"/>
    <w:pPr>
      <w:keepNext/>
      <w:keepLines/>
      <w:pageBreakBefore/>
      <w:numPr>
        <w:numId w:val="2"/>
      </w:numPr>
      <w:spacing w:before="240" w:after="64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0"/>
    <w:next w:val="a0"/>
    <w:qFormat/>
    <w:rsid w:val="00F47842"/>
    <w:pPr>
      <w:keepNext/>
      <w:keepLines/>
      <w:numPr>
        <w:ilvl w:val="1"/>
        <w:numId w:val="2"/>
      </w:numPr>
      <w:spacing w:before="240" w:after="64"/>
      <w:outlineLvl w:val="1"/>
    </w:pPr>
    <w:rPr>
      <w:rFonts w:ascii="Arial" w:hAnsi="Arial"/>
      <w:b/>
      <w:bCs/>
      <w:sz w:val="28"/>
      <w:szCs w:val="28"/>
    </w:rPr>
  </w:style>
  <w:style w:type="paragraph" w:styleId="3">
    <w:name w:val="heading 3"/>
    <w:basedOn w:val="a0"/>
    <w:next w:val="a0"/>
    <w:qFormat/>
    <w:rsid w:val="00F47842"/>
    <w:pPr>
      <w:keepNext/>
      <w:keepLines/>
      <w:numPr>
        <w:ilvl w:val="2"/>
        <w:numId w:val="2"/>
      </w:numPr>
      <w:spacing w:before="240" w:after="64"/>
      <w:outlineLvl w:val="2"/>
    </w:pPr>
    <w:rPr>
      <w:b/>
      <w:bCs/>
      <w:color w:val="000000"/>
    </w:rPr>
  </w:style>
  <w:style w:type="paragraph" w:styleId="4">
    <w:name w:val="heading 4"/>
    <w:basedOn w:val="a0"/>
    <w:next w:val="a0"/>
    <w:autoRedefine/>
    <w:qFormat/>
    <w:rsid w:val="00F47842"/>
    <w:pPr>
      <w:keepNext/>
      <w:keepLines/>
      <w:numPr>
        <w:ilvl w:val="3"/>
        <w:numId w:val="2"/>
      </w:numPr>
      <w:spacing w:before="240" w:after="64"/>
      <w:outlineLvl w:val="3"/>
    </w:pPr>
    <w:rPr>
      <w:rFonts w:ascii="Arial" w:hAnsi="Arial"/>
      <w:b/>
      <w:bCs/>
    </w:rPr>
  </w:style>
  <w:style w:type="paragraph" w:styleId="50">
    <w:name w:val="heading 5"/>
    <w:basedOn w:val="a0"/>
    <w:next w:val="a0"/>
    <w:autoRedefine/>
    <w:qFormat/>
    <w:rsid w:val="00F47842"/>
    <w:pPr>
      <w:keepNext/>
      <w:keepLines/>
      <w:numPr>
        <w:ilvl w:val="4"/>
        <w:numId w:val="2"/>
      </w:numPr>
      <w:spacing w:before="120" w:after="64" w:line="360" w:lineRule="auto"/>
      <w:outlineLvl w:val="4"/>
    </w:pPr>
    <w:rPr>
      <w:b/>
      <w:bCs/>
    </w:rPr>
  </w:style>
  <w:style w:type="paragraph" w:styleId="6">
    <w:name w:val="heading 6"/>
    <w:basedOn w:val="a0"/>
    <w:next w:val="a0"/>
    <w:autoRedefine/>
    <w:qFormat/>
    <w:rsid w:val="00F47842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="Arial" w:hAnsi="Arial"/>
      <w:b/>
      <w:szCs w:val="21"/>
    </w:rPr>
  </w:style>
  <w:style w:type="paragraph" w:styleId="7">
    <w:name w:val="heading 7"/>
    <w:basedOn w:val="a0"/>
    <w:next w:val="a0"/>
    <w:autoRedefine/>
    <w:qFormat/>
    <w:rsid w:val="00F47842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rFonts w:ascii="Arial" w:hAnsi="Arial"/>
      <w:b/>
    </w:rPr>
  </w:style>
  <w:style w:type="paragraph" w:styleId="8">
    <w:name w:val="heading 8"/>
    <w:basedOn w:val="a0"/>
    <w:next w:val="a0"/>
    <w:autoRedefine/>
    <w:qFormat/>
    <w:rsid w:val="00F47842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autoRedefine/>
    <w:qFormat/>
    <w:rsid w:val="00F47842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2">
    <w:name w:val="Default Paragraph Font"/>
    <w:semiHidden/>
  </w:style>
  <w:style w:type="table" w:default="1" w:styleId="a3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</w:style>
  <w:style w:type="paragraph" w:customStyle="1" w:styleId="a5">
    <w:name w:val="文档正文"/>
    <w:basedOn w:val="a0"/>
    <w:pPr>
      <w:spacing w:line="360" w:lineRule="auto"/>
      <w:ind w:firstLineChars="200" w:firstLine="200"/>
      <w:jc w:val="both"/>
    </w:pPr>
    <w:rPr>
      <w:rFonts w:ascii="Times New Roman" w:cs="宋体"/>
      <w:sz w:val="21"/>
      <w:szCs w:val="21"/>
    </w:rPr>
  </w:style>
  <w:style w:type="character" w:customStyle="1" w:styleId="Char1">
    <w:name w:val="文档正文 Char1"/>
    <w:rPr>
      <w:rFonts w:eastAsia="宋体" w:cs="宋体"/>
      <w:sz w:val="21"/>
      <w:szCs w:val="21"/>
      <w:lang w:val="en-US" w:eastAsia="zh-CN" w:bidi="ar-SA"/>
    </w:rPr>
  </w:style>
  <w:style w:type="character" w:styleId="a6">
    <w:name w:val="FollowedHyperlink"/>
    <w:rPr>
      <w:color w:val="800080"/>
      <w:u w:val="single"/>
    </w:rPr>
  </w:style>
  <w:style w:type="paragraph" w:styleId="a7">
    <w:name w:val="footer"/>
    <w:aliases w:val="Footer-Even,fo,footer odd,odd,footer Final"/>
    <w:basedOn w:val="a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8">
    <w:name w:val="page number"/>
    <w:basedOn w:val="a2"/>
  </w:style>
  <w:style w:type="paragraph" w:styleId="a9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a">
    <w:name w:val="封面标题"/>
    <w:basedOn w:val="a0"/>
    <w:next w:val="a5"/>
    <w:pPr>
      <w:spacing w:line="360" w:lineRule="auto"/>
      <w:ind w:firstLine="420"/>
      <w:jc w:val="center"/>
    </w:pPr>
    <w:rPr>
      <w:rFonts w:ascii="黑体" w:eastAsia="黑体"/>
      <w:b/>
      <w:sz w:val="48"/>
      <w:szCs w:val="48"/>
    </w:rPr>
  </w:style>
  <w:style w:type="paragraph" w:customStyle="1" w:styleId="a">
    <w:name w:val="附录"/>
    <w:basedOn w:val="a0"/>
    <w:next w:val="a0"/>
    <w:pPr>
      <w:keepNext/>
      <w:keepLines/>
      <w:pageBreakBefore/>
      <w:numPr>
        <w:numId w:val="1"/>
      </w:numPr>
      <w:spacing w:before="64" w:after="240"/>
      <w:outlineLvl w:val="0"/>
    </w:pPr>
    <w:rPr>
      <w:b/>
      <w:sz w:val="30"/>
    </w:rPr>
  </w:style>
  <w:style w:type="paragraph" w:customStyle="1" w:styleId="A111">
    <w:name w:val="附录A.1.1.1"/>
    <w:basedOn w:val="4"/>
    <w:next w:val="a5"/>
    <w:pPr>
      <w:numPr>
        <w:numId w:val="1"/>
      </w:numPr>
    </w:pPr>
  </w:style>
  <w:style w:type="paragraph" w:customStyle="1" w:styleId="A1">
    <w:name w:val="附录A.1"/>
    <w:basedOn w:val="2"/>
    <w:next w:val="a5"/>
    <w:rsid w:val="00C64099"/>
    <w:pPr>
      <w:numPr>
        <w:numId w:val="1"/>
      </w:numPr>
      <w:tabs>
        <w:tab w:val="clear" w:pos="2700"/>
        <w:tab w:val="num" w:pos="360"/>
      </w:tabs>
      <w:ind w:left="0"/>
    </w:pPr>
  </w:style>
  <w:style w:type="paragraph" w:customStyle="1" w:styleId="A11">
    <w:name w:val="附录A.1.1"/>
    <w:basedOn w:val="A1"/>
    <w:next w:val="a5"/>
    <w:pPr>
      <w:numPr>
        <w:ilvl w:val="2"/>
      </w:numPr>
    </w:pPr>
  </w:style>
  <w:style w:type="paragraph" w:styleId="ab">
    <w:name w:val="Document Map"/>
    <w:basedOn w:val="a0"/>
    <w:semiHidden/>
    <w:pPr>
      <w:shd w:val="clear" w:color="auto" w:fill="000080"/>
    </w:pPr>
  </w:style>
  <w:style w:type="paragraph" w:customStyle="1" w:styleId="ac">
    <w:name w:val="封面副标题"/>
    <w:basedOn w:val="a0"/>
    <w:next w:val="a5"/>
    <w:pPr>
      <w:spacing w:line="360" w:lineRule="auto"/>
      <w:jc w:val="center"/>
    </w:pPr>
    <w:rPr>
      <w:rFonts w:eastAsia="黑体"/>
      <w:b/>
      <w:sz w:val="36"/>
    </w:rPr>
  </w:style>
  <w:style w:type="paragraph" w:customStyle="1" w:styleId="ad">
    <w:name w:val="封面更小标题"/>
    <w:basedOn w:val="ac"/>
    <w:next w:val="a5"/>
    <w:rPr>
      <w:sz w:val="30"/>
    </w:rPr>
  </w:style>
  <w:style w:type="character" w:customStyle="1" w:styleId="style11">
    <w:name w:val="style11"/>
    <w:rPr>
      <w:rFonts w:ascii="新宋体" w:eastAsia="新宋体" w:hAnsi="新宋体" w:hint="eastAsia"/>
      <w:b w:val="0"/>
      <w:bCs w:val="0"/>
      <w:color w:val="666666"/>
      <w:sz w:val="20"/>
      <w:szCs w:val="20"/>
    </w:rPr>
  </w:style>
  <w:style w:type="paragraph" w:customStyle="1" w:styleId="5">
    <w:name w:val="标5"/>
    <w:basedOn w:val="a0"/>
    <w:semiHidden/>
    <w:pPr>
      <w:numPr>
        <w:ilvl w:val="4"/>
        <w:numId w:val="3"/>
      </w:numPr>
    </w:pPr>
    <w:rPr>
      <w:b/>
    </w:rPr>
  </w:style>
  <w:style w:type="paragraph" w:styleId="TOC1">
    <w:name w:val="toc 1"/>
    <w:basedOn w:val="a0"/>
    <w:next w:val="a0"/>
    <w:autoRedefine/>
    <w:uiPriority w:val="39"/>
    <w:rsid w:val="0006056F"/>
    <w:pPr>
      <w:tabs>
        <w:tab w:val="left" w:pos="510"/>
        <w:tab w:val="right" w:leader="dot" w:pos="9344"/>
      </w:tabs>
      <w:spacing w:before="120" w:after="120"/>
    </w:pPr>
    <w:rPr>
      <w:rFonts w:ascii="Times New Roman"/>
      <w:b/>
      <w:bCs/>
      <w:caps/>
      <w:sz w:val="20"/>
      <w:szCs w:val="20"/>
    </w:rPr>
  </w:style>
  <w:style w:type="paragraph" w:styleId="TOC2">
    <w:name w:val="toc 2"/>
    <w:basedOn w:val="a0"/>
    <w:next w:val="a0"/>
    <w:autoRedefine/>
    <w:uiPriority w:val="39"/>
    <w:pPr>
      <w:ind w:left="240"/>
    </w:pPr>
    <w:rPr>
      <w:rFonts w:ascii="Times New Roman"/>
      <w:smallCaps/>
      <w:sz w:val="20"/>
      <w:szCs w:val="20"/>
    </w:rPr>
  </w:style>
  <w:style w:type="paragraph" w:styleId="TOC3">
    <w:name w:val="toc 3"/>
    <w:basedOn w:val="a0"/>
    <w:next w:val="a0"/>
    <w:autoRedefine/>
    <w:uiPriority w:val="39"/>
    <w:pPr>
      <w:ind w:left="480"/>
    </w:pPr>
    <w:rPr>
      <w:rFonts w:ascii="Times New Roman"/>
      <w:i/>
      <w:iCs/>
      <w:sz w:val="20"/>
      <w:szCs w:val="20"/>
    </w:rPr>
  </w:style>
  <w:style w:type="paragraph" w:customStyle="1" w:styleId="A1111">
    <w:name w:val="附录A.1.1.1.1"/>
    <w:basedOn w:val="50"/>
    <w:next w:val="a5"/>
    <w:pPr>
      <w:numPr>
        <w:numId w:val="1"/>
      </w:numPr>
    </w:pPr>
  </w:style>
  <w:style w:type="paragraph" w:customStyle="1" w:styleId="A11111">
    <w:name w:val="附录A.1.1.1.1.1"/>
    <w:basedOn w:val="6"/>
    <w:next w:val="a5"/>
    <w:pPr>
      <w:numPr>
        <w:numId w:val="1"/>
      </w:numPr>
    </w:pPr>
  </w:style>
  <w:style w:type="paragraph" w:customStyle="1" w:styleId="A111111">
    <w:name w:val="附录A.1.1.1.1.1.1"/>
    <w:basedOn w:val="7"/>
    <w:next w:val="a5"/>
    <w:pPr>
      <w:numPr>
        <w:numId w:val="1"/>
      </w:numPr>
    </w:pPr>
  </w:style>
  <w:style w:type="character" w:customStyle="1" w:styleId="myp11">
    <w:name w:val="myp11"/>
    <w:basedOn w:val="a2"/>
  </w:style>
  <w:style w:type="paragraph" w:styleId="ae">
    <w:name w:val="Body Text Indent"/>
    <w:basedOn w:val="a0"/>
    <w:pPr>
      <w:autoSpaceDE/>
      <w:autoSpaceDN/>
      <w:adjustRightInd/>
      <w:spacing w:line="400" w:lineRule="exact"/>
      <w:ind w:firstLineChars="200" w:firstLine="420"/>
      <w:jc w:val="both"/>
    </w:pPr>
    <w:rPr>
      <w:rFonts w:hAnsi="宋体"/>
      <w:kern w:val="2"/>
      <w:sz w:val="21"/>
    </w:rPr>
  </w:style>
  <w:style w:type="character" w:customStyle="1" w:styleId="Char">
    <w:name w:val="文档正文 Char"/>
    <w:rPr>
      <w:rFonts w:eastAsia="宋体" w:cs="宋体"/>
      <w:sz w:val="21"/>
      <w:szCs w:val="21"/>
      <w:lang w:val="en-US" w:eastAsia="zh-CN" w:bidi="ar-SA"/>
    </w:rPr>
  </w:style>
  <w:style w:type="character" w:styleId="af">
    <w:name w:val="Hyperlink"/>
    <w:uiPriority w:val="99"/>
    <w:rPr>
      <w:color w:val="3D362B"/>
      <w:u w:val="single"/>
    </w:rPr>
  </w:style>
  <w:style w:type="paragraph" w:styleId="af0">
    <w:name w:val="caption"/>
    <w:basedOn w:val="a0"/>
    <w:next w:val="a0"/>
    <w:qFormat/>
    <w:rPr>
      <w:rFonts w:ascii="Arial" w:eastAsia="黑体" w:hAnsi="Arial" w:cs="Arial"/>
      <w:sz w:val="20"/>
      <w:szCs w:val="20"/>
    </w:rPr>
  </w:style>
  <w:style w:type="character" w:styleId="af1">
    <w:name w:val="annotation reference"/>
    <w:semiHidden/>
    <w:rPr>
      <w:sz w:val="21"/>
      <w:szCs w:val="21"/>
    </w:rPr>
  </w:style>
  <w:style w:type="paragraph" w:styleId="af2">
    <w:name w:val="annotation text"/>
    <w:basedOn w:val="a0"/>
    <w:semiHidden/>
  </w:style>
  <w:style w:type="paragraph" w:styleId="af3">
    <w:name w:val="annotation subject"/>
    <w:basedOn w:val="af2"/>
    <w:next w:val="af2"/>
    <w:semiHidden/>
    <w:rPr>
      <w:b/>
      <w:bCs/>
    </w:rPr>
  </w:style>
  <w:style w:type="paragraph" w:styleId="af4">
    <w:name w:val="Balloon Text"/>
    <w:basedOn w:val="a0"/>
    <w:semiHidden/>
    <w:rPr>
      <w:sz w:val="18"/>
      <w:szCs w:val="18"/>
    </w:rPr>
  </w:style>
  <w:style w:type="character" w:styleId="af5">
    <w:name w:val="Strong"/>
    <w:qFormat/>
    <w:rPr>
      <w:b/>
      <w:bCs/>
    </w:rPr>
  </w:style>
  <w:style w:type="paragraph" w:styleId="af6">
    <w:name w:val="Salutation"/>
    <w:basedOn w:val="a0"/>
    <w:next w:val="a0"/>
    <w:pPr>
      <w:autoSpaceDE/>
      <w:autoSpaceDN/>
      <w:adjustRightInd/>
      <w:jc w:val="both"/>
    </w:pPr>
    <w:rPr>
      <w:rFonts w:ascii="仿宋_GB2312" w:eastAsia="仿宋_GB2312"/>
      <w:b/>
      <w:kern w:val="2"/>
      <w:sz w:val="28"/>
      <w:szCs w:val="20"/>
    </w:rPr>
  </w:style>
  <w:style w:type="paragraph" w:styleId="af7">
    <w:name w:val="table of figures"/>
    <w:basedOn w:val="a0"/>
    <w:next w:val="a0"/>
    <w:semiHidden/>
    <w:pPr>
      <w:ind w:left="480" w:hanging="480"/>
    </w:pPr>
    <w:rPr>
      <w:rFonts w:ascii="Times New Roman"/>
      <w:smallCaps/>
      <w:sz w:val="20"/>
      <w:szCs w:val="20"/>
    </w:rPr>
  </w:style>
  <w:style w:type="paragraph" w:styleId="TOC4">
    <w:name w:val="toc 4"/>
    <w:basedOn w:val="a0"/>
    <w:next w:val="a0"/>
    <w:autoRedefine/>
    <w:semiHidden/>
    <w:pPr>
      <w:ind w:left="720"/>
    </w:pPr>
    <w:rPr>
      <w:rFonts w:ascii="Times New Roman"/>
      <w:sz w:val="18"/>
      <w:szCs w:val="18"/>
    </w:rPr>
  </w:style>
  <w:style w:type="paragraph" w:styleId="TOC5">
    <w:name w:val="toc 5"/>
    <w:basedOn w:val="a0"/>
    <w:next w:val="a0"/>
    <w:autoRedefine/>
    <w:semiHidden/>
    <w:pPr>
      <w:ind w:left="960"/>
    </w:pPr>
    <w:rPr>
      <w:rFonts w:ascii="Times New Roman"/>
      <w:sz w:val="18"/>
      <w:szCs w:val="18"/>
    </w:rPr>
  </w:style>
  <w:style w:type="paragraph" w:styleId="TOC6">
    <w:name w:val="toc 6"/>
    <w:basedOn w:val="a0"/>
    <w:next w:val="a0"/>
    <w:autoRedefine/>
    <w:semiHidden/>
    <w:pPr>
      <w:ind w:left="1200"/>
    </w:pPr>
    <w:rPr>
      <w:rFonts w:ascii="Times New Roman"/>
      <w:sz w:val="18"/>
      <w:szCs w:val="18"/>
    </w:rPr>
  </w:style>
  <w:style w:type="paragraph" w:styleId="TOC7">
    <w:name w:val="toc 7"/>
    <w:basedOn w:val="a0"/>
    <w:next w:val="a0"/>
    <w:autoRedefine/>
    <w:semiHidden/>
    <w:pPr>
      <w:ind w:left="1440"/>
    </w:pPr>
    <w:rPr>
      <w:rFonts w:ascii="Times New Roman"/>
      <w:sz w:val="18"/>
      <w:szCs w:val="18"/>
    </w:rPr>
  </w:style>
  <w:style w:type="paragraph" w:styleId="TOC8">
    <w:name w:val="toc 8"/>
    <w:basedOn w:val="a0"/>
    <w:next w:val="a0"/>
    <w:autoRedefine/>
    <w:semiHidden/>
    <w:pPr>
      <w:ind w:left="1680"/>
    </w:pPr>
    <w:rPr>
      <w:rFonts w:ascii="Times New Roman"/>
      <w:sz w:val="18"/>
      <w:szCs w:val="18"/>
    </w:rPr>
  </w:style>
  <w:style w:type="paragraph" w:styleId="TOC9">
    <w:name w:val="toc 9"/>
    <w:basedOn w:val="a0"/>
    <w:next w:val="a0"/>
    <w:autoRedefine/>
    <w:semiHidden/>
    <w:pPr>
      <w:ind w:left="1920"/>
    </w:pPr>
    <w:rPr>
      <w:rFonts w:ascii="Times New Roman"/>
      <w:sz w:val="18"/>
      <w:szCs w:val="18"/>
    </w:rPr>
  </w:style>
  <w:style w:type="paragraph" w:styleId="20">
    <w:name w:val="Body Text Indent 2"/>
    <w:basedOn w:val="a0"/>
    <w:pPr>
      <w:ind w:firstLine="420"/>
    </w:pPr>
    <w:rPr>
      <w:sz w:val="21"/>
    </w:rPr>
  </w:style>
  <w:style w:type="paragraph" w:customStyle="1" w:styleId="21">
    <w:name w:val="样式 文档正文 + 加粗 首行缩进:  2 字符"/>
    <w:basedOn w:val="a5"/>
    <w:rsid w:val="00990C51"/>
    <w:pPr>
      <w:outlineLvl w:val="2"/>
    </w:pPr>
    <w:rPr>
      <w:b/>
      <w:bCs/>
      <w:szCs w:val="20"/>
    </w:rPr>
  </w:style>
  <w:style w:type="paragraph" w:customStyle="1" w:styleId="22">
    <w:name w:val="样式 样式 文档正文 + 加粗 首行缩进:  2 字符 + 首行缩进:  2 字符"/>
    <w:basedOn w:val="21"/>
    <w:rsid w:val="004922A2"/>
    <w:pPr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bab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bab.dot</Template>
  <TotalTime>0</TotalTime>
  <Pages>7</Pages>
  <Words>435</Words>
  <Characters>586</Characters>
  <Application>Microsoft Office Word</Application>
  <DocSecurity>4</DocSecurity>
  <Lines>81</Lines>
  <Paragraphs>59</Paragraphs>
  <ScaleCrop>false</ScaleCrop>
  <Company>School of Software Engineering,Tongji University</Company>
  <LinksUpToDate>false</LinksUpToDate>
  <CharactersWithSpaces>642</CharactersWithSpaces>
  <SharedDoc>false</SharedDoc>
  <HLinks>
    <vt:vector size="78" baseType="variant">
      <vt:variant>
        <vt:i4>1769523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_Toc394245026</vt:lpwstr>
      </vt:variant>
      <vt:variant>
        <vt:i4>1769523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_Toc394245023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_Toc77076522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_Toc77076521</vt:lpwstr>
      </vt:variant>
      <vt:variant>
        <vt:i4>1179699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_Toc77076520</vt:lpwstr>
      </vt:variant>
      <vt:variant>
        <vt:i4>1769520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_Toc77076519</vt:lpwstr>
      </vt:variant>
      <vt:variant>
        <vt:i4>1703984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_Toc77076518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_Toc77076517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_Toc77076516</vt:lpwstr>
      </vt:variant>
      <vt:variant>
        <vt:i4>1507376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_Toc77076515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_Toc77076514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_Toc77076513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_Toc77076512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文档名称</dc:title>
  <dc:subject/>
  <dc:creator>Yuan Shijin</dc:creator>
  <cp:keywords/>
  <dc:description/>
  <cp:lastModifiedBy>xc liu</cp:lastModifiedBy>
  <cp:revision>2</cp:revision>
  <cp:lastPrinted>1601-01-01T00:00:00Z</cp:lastPrinted>
  <dcterms:created xsi:type="dcterms:W3CDTF">2026-09-09T11:23:00Z</dcterms:created>
  <dcterms:modified xsi:type="dcterms:W3CDTF">2026-09-09T11:23:00Z</dcterms:modified>
</cp:coreProperties>
</file>