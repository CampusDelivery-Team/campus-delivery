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image2.png" ContentType="image/png"/>
  <Override PartName="/word/media/image3.png" ContentType="image/png"/>
  <Override PartName="/word/media/image6.png" ContentType="image/png"/>
  <Override PartName="/word/media/image7.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654A" w14:textId="77777777" w:rsidR="00EC0C1E" w:rsidRDefault="00EC0C1E"/>
    <w:p w14:paraId="546A9BF4" w14:textId="77777777" w:rsidR="00EC0C1E" w:rsidRDefault="00EC0C1E"/>
    <w:p w14:paraId="18EDB1D7" w14:textId="77777777" w:rsidR="00EC0C1E" w:rsidRDefault="00EC0C1E"/>
    <w:p w14:paraId="71CC428B" w14:textId="77777777" w:rsidR="00EC0C1E" w:rsidRDefault="00EC0C1E"/>
    <w:p w14:paraId="4421CC9A" w14:textId="77777777" w:rsidR="00EC0C1E" w:rsidRDefault="00EC0C1E"/>
    <w:p w14:paraId="5FB2FE65" w14:textId="77777777" w:rsidR="00EC0C1E" w:rsidRDefault="00EC0C1E"/>
    <w:p w14:paraId="70D64959" w14:textId="77777777" w:rsidR="00EC0C1E" w:rsidRDefault="001D33F5">
      <w:pPr>
        <w:spacing w:after="240"/>
        <w:jc w:val="center"/>
      </w:pPr>
      <w:r>
        <w:rPr>
          <w:rFonts w:eastAsia="黑体"/>
          <w:b/>
          <w:color w:val="000000"/>
          <w:sz w:val="48"/>
        </w:rPr>
        <w:t>校园中转分发与跑腿服务管理系统</w:t>
      </w:r>
    </w:p>
    <w:p w14:paraId="67C8C14F" w14:textId="77777777" w:rsidR="00EC0C1E" w:rsidRDefault="001D33F5">
      <w:pPr>
        <w:spacing w:after="680"/>
        <w:jc w:val="center"/>
      </w:pPr>
      <w:r>
        <w:rPr>
          <w:rFonts w:eastAsia="黑体"/>
          <w:b/>
          <w:color w:val="000000"/>
          <w:sz w:val="40"/>
        </w:rPr>
        <w:t>系统设计与实现文档</w:t>
      </w:r>
    </w:p>
    <w:p w14:paraId="1BACD5C8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2452207  </w:t>
      </w:r>
      <w:r>
        <w:rPr>
          <w:rFonts w:eastAsia="黑体"/>
          <w:b/>
          <w:color w:val="000000"/>
          <w:sz w:val="24"/>
        </w:rPr>
        <w:t>刘相成</w:t>
      </w:r>
    </w:p>
    <w:p w14:paraId="50922A94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2456179  </w:t>
      </w:r>
      <w:r>
        <w:rPr>
          <w:rFonts w:eastAsia="黑体"/>
          <w:b/>
          <w:color w:val="000000"/>
          <w:sz w:val="24"/>
        </w:rPr>
        <w:t>唐独彪</w:t>
      </w:r>
    </w:p>
    <w:p w14:paraId="12785034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2451200  </w:t>
      </w:r>
      <w:r>
        <w:rPr>
          <w:rFonts w:eastAsia="黑体"/>
          <w:b/>
          <w:color w:val="000000"/>
          <w:sz w:val="24"/>
        </w:rPr>
        <w:t>桑治</w:t>
      </w:r>
    </w:p>
    <w:p w14:paraId="2CA9859A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2452326  </w:t>
      </w:r>
      <w:r>
        <w:rPr>
          <w:rFonts w:eastAsia="黑体"/>
          <w:b/>
          <w:color w:val="000000"/>
          <w:sz w:val="24"/>
        </w:rPr>
        <w:t>崔少坤</w:t>
      </w:r>
    </w:p>
    <w:p w14:paraId="7E772CF3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2453619  </w:t>
      </w:r>
      <w:r>
        <w:rPr>
          <w:rFonts w:eastAsia="黑体"/>
          <w:b/>
          <w:color w:val="000000"/>
          <w:sz w:val="24"/>
        </w:rPr>
        <w:t>薛毓哲</w:t>
      </w:r>
    </w:p>
    <w:p w14:paraId="3D045579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2452098  </w:t>
      </w:r>
      <w:r>
        <w:rPr>
          <w:rFonts w:eastAsia="黑体"/>
          <w:b/>
          <w:color w:val="000000"/>
          <w:sz w:val="24"/>
        </w:rPr>
        <w:t>赵崇治</w:t>
      </w:r>
    </w:p>
    <w:p w14:paraId="6A4FCBB6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2451347  </w:t>
      </w:r>
      <w:r>
        <w:rPr>
          <w:rFonts w:eastAsia="黑体"/>
          <w:b/>
          <w:color w:val="000000"/>
          <w:sz w:val="24"/>
        </w:rPr>
        <w:t>韩昊苏</w:t>
      </w:r>
    </w:p>
    <w:p w14:paraId="1246ED45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2452281  </w:t>
      </w:r>
      <w:r>
        <w:rPr>
          <w:rFonts w:eastAsia="黑体"/>
          <w:b/>
          <w:color w:val="000000"/>
          <w:sz w:val="24"/>
        </w:rPr>
        <w:t>李柏言</w:t>
      </w:r>
    </w:p>
    <w:p w14:paraId="460935F9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2450299  </w:t>
      </w:r>
      <w:r>
        <w:rPr>
          <w:rFonts w:eastAsia="黑体"/>
          <w:b/>
          <w:color w:val="000000"/>
          <w:sz w:val="24"/>
        </w:rPr>
        <w:t>谢智行</w:t>
      </w:r>
    </w:p>
    <w:p w14:paraId="6A687D5A" w14:textId="77777777" w:rsidR="00EC0C1E" w:rsidRDefault="001D33F5">
      <w:pPr>
        <w:spacing w:after="40"/>
        <w:jc w:val="center"/>
      </w:pPr>
      <w:r>
        <w:rPr>
          <w:rFonts w:eastAsia="黑体"/>
          <w:b/>
          <w:color w:val="000000"/>
          <w:sz w:val="24"/>
        </w:rPr>
        <w:t xml:space="preserve">2450333  </w:t>
      </w:r>
      <w:r>
        <w:rPr>
          <w:rFonts w:eastAsia="黑体"/>
          <w:b/>
          <w:color w:val="000000"/>
          <w:sz w:val="24"/>
        </w:rPr>
        <w:t>蒋昊沄</w:t>
      </w:r>
    </w:p>
    <w:p w14:paraId="459DD51D" w14:textId="77777777" w:rsidR="00EC0C1E" w:rsidRDefault="00EC0C1E">
      <w:pPr>
        <w:sectPr w:rsidR="00EC0C1E">
          <w:headerReference w:type="default" r:id="rId7"/>
          <w:footerReference w:type="default" r:id="rId8"/>
          <w:pgSz w:w="11906" w:h="16838"/>
          <w:pgMar w:top="1138" w:right="1138" w:bottom="850" w:left="1411" w:header="504" w:footer="504" w:gutter="0"/>
          <w:pgNumType w:start="1"/>
          <w:cols w:space="425"/>
          <w:docGrid w:type="lines" w:linePitch="312"/>
        </w:sectPr>
      </w:pPr>
    </w:p>
    <w:p w14:paraId="53059732" w14:textId="77777777" w:rsidR="00EC0C1E" w:rsidRDefault="001D33F5">
      <w:pPr>
        <w:spacing w:after="240"/>
        <w:jc w:val="center"/>
      </w:pPr>
      <w:r>
        <w:rPr>
          <w:rFonts w:eastAsia="黑体"/>
          <w:b/>
          <w:color w:val="000000"/>
          <w:sz w:val="40"/>
        </w:rPr>
        <w:lastRenderedPageBreak/>
        <w:t>目</w:t>
      </w:r>
      <w:r>
        <w:rPr>
          <w:rFonts w:eastAsia="黑体"/>
          <w:b/>
          <w:color w:val="000000"/>
          <w:sz w:val="40"/>
        </w:rPr>
        <w:t xml:space="preserve">  </w:t>
      </w:r>
      <w:r>
        <w:rPr>
          <w:rFonts w:eastAsia="黑体"/>
          <w:b/>
          <w:color w:val="000000"/>
          <w:sz w:val="40"/>
        </w:rPr>
        <w:t>录</w:t>
      </w:r>
    </w:p>
    <w:p w14:paraId="0DBBDEA7" w14:textId="0AFC300D" w:rsidR="00977EAD" w:rsidRDefault="001D33F5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  <w:sz w:val="21"/>
        </w:rPr>
        <w:instrText xml:space="preserve"> TOC \o "1-3" \h \z \u </w:instrText>
      </w:r>
      <w:r>
        <w:rPr>
          <w:color w:val="000000"/>
        </w:rPr>
        <w:fldChar w:fldCharType="separate"/>
      </w:r>
      <w:hyperlink w:anchor="_Toc239880507" w:history="1">
        <w:r w:rsidR="00977EAD" w:rsidRPr="006E2CDF">
          <w:rPr>
            <w:rStyle w:val="af"/>
            <w:rFonts w:ascii="Arial" w:eastAsia="黑体" w:hAnsi="Arial"/>
            <w:noProof/>
          </w:rPr>
          <w:t>1.</w:t>
        </w:r>
        <w:r w:rsidR="00977EAD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="00977EAD" w:rsidRPr="006E2CDF">
          <w:rPr>
            <w:rStyle w:val="af"/>
            <w:rFonts w:ascii="Arial" w:eastAsia="黑体" w:hAnsi="Arial"/>
            <w:noProof/>
          </w:rPr>
          <w:t>系统需求</w:t>
        </w:r>
        <w:r w:rsidR="00977EAD">
          <w:rPr>
            <w:rFonts w:hint="eastAsia"/>
            <w:noProof/>
            <w:webHidden/>
          </w:rPr>
          <w:tab/>
        </w:r>
        <w:r w:rsidR="00977EAD">
          <w:rPr>
            <w:rFonts w:hint="eastAsia"/>
            <w:noProof/>
            <w:webHidden/>
          </w:rPr>
          <w:fldChar w:fldCharType="begin"/>
        </w:r>
        <w:r w:rsidR="00977EAD">
          <w:rPr>
            <w:rFonts w:hint="eastAsia"/>
            <w:noProof/>
            <w:webHidden/>
          </w:rPr>
          <w:instrText xml:space="preserve"> </w:instrText>
        </w:r>
        <w:r w:rsidR="00977EAD">
          <w:rPr>
            <w:noProof/>
            <w:webHidden/>
          </w:rPr>
          <w:instrText>PAGEREF _Toc239880507 \h</w:instrText>
        </w:r>
        <w:r w:rsidR="00977EAD">
          <w:rPr>
            <w:rFonts w:hint="eastAsia"/>
            <w:noProof/>
            <w:webHidden/>
          </w:rPr>
          <w:instrText xml:space="preserve"> </w:instrText>
        </w:r>
        <w:r w:rsidR="00977EAD">
          <w:rPr>
            <w:rFonts w:hint="eastAsia"/>
            <w:noProof/>
            <w:webHidden/>
          </w:rPr>
        </w:r>
        <w:r w:rsidR="00977EAD">
          <w:rPr>
            <w:rFonts w:hint="eastAsia"/>
            <w:noProof/>
            <w:webHidden/>
          </w:rPr>
          <w:fldChar w:fldCharType="separate"/>
        </w:r>
        <w:r w:rsidR="00977EAD">
          <w:rPr>
            <w:noProof/>
            <w:webHidden/>
          </w:rPr>
          <w:t>1</w:t>
        </w:r>
        <w:r w:rsidR="00977EAD">
          <w:rPr>
            <w:rFonts w:hint="eastAsia"/>
            <w:noProof/>
            <w:webHidden/>
          </w:rPr>
          <w:fldChar w:fldCharType="end"/>
        </w:r>
      </w:hyperlink>
    </w:p>
    <w:p w14:paraId="7B596C47" w14:textId="3C318C0D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08" w:history="1">
        <w:r w:rsidRPr="006E2CDF">
          <w:rPr>
            <w:rStyle w:val="af"/>
            <w:rFonts w:eastAsia="黑体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系统功能性需求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BE82A" w14:textId="6E523F5E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09" w:history="1">
        <w:r w:rsidRPr="006E2CDF">
          <w:rPr>
            <w:rStyle w:val="af"/>
            <w:rFonts w:eastAsia="黑体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系统非功能性需求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265D36" w14:textId="506E6D79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10" w:history="1">
        <w:r w:rsidRPr="006E2CDF">
          <w:rPr>
            <w:rStyle w:val="af"/>
            <w:rFonts w:eastAsia="黑体"/>
            <w:noProof/>
          </w:rPr>
          <w:t>1.3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文档组织结构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D2C52C" w14:textId="12701E88" w:rsidR="00977EAD" w:rsidRDefault="00977EAD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880511" w:history="1">
        <w:r w:rsidRPr="006E2CDF">
          <w:rPr>
            <w:rStyle w:val="af"/>
            <w:rFonts w:ascii="Arial" w:eastAsia="黑体" w:hAnsi="Arial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2F9B0" w14:textId="7FBD7443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12" w:history="1">
        <w:r w:rsidRPr="006E2CDF">
          <w:rPr>
            <w:rStyle w:val="af"/>
            <w:rFonts w:eastAsia="黑体"/>
            <w:noProof/>
          </w:rPr>
          <w:t>2.1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技术选型与运行结构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917A1A" w14:textId="1665C4F8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13" w:history="1">
        <w:r w:rsidRPr="006E2CDF">
          <w:rPr>
            <w:rStyle w:val="af"/>
            <w:rFonts w:eastAsia="黑体"/>
            <w:noProof/>
          </w:rPr>
          <w:t>2.2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 xml:space="preserve">MVC </w:t>
        </w:r>
        <w:r w:rsidRPr="006E2CDF">
          <w:rPr>
            <w:rStyle w:val="af"/>
            <w:rFonts w:eastAsia="黑体"/>
            <w:noProof/>
          </w:rPr>
          <w:t>五层架构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0614E2" w14:textId="55B48AB4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14" w:history="1">
        <w:r w:rsidRPr="006E2CDF">
          <w:rPr>
            <w:rStyle w:val="af"/>
            <w:rFonts w:eastAsia="黑体"/>
            <w:noProof/>
          </w:rPr>
          <w:t>2.3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模块划分与依赖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BE8FD" w14:textId="6D310237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15" w:history="1">
        <w:r w:rsidRPr="006E2CDF">
          <w:rPr>
            <w:rStyle w:val="af"/>
            <w:rFonts w:eastAsia="黑体"/>
            <w:noProof/>
          </w:rPr>
          <w:t>2.4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权限与安全设计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05DEF1" w14:textId="7DB53A45" w:rsidR="00977EAD" w:rsidRDefault="00977EAD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880516" w:history="1">
        <w:r w:rsidRPr="006E2CDF">
          <w:rPr>
            <w:rStyle w:val="af"/>
            <w:rFonts w:ascii="Arial" w:eastAsia="黑体" w:hAnsi="Arial"/>
            <w:noProof/>
          </w:rPr>
          <w:t>3.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系统设计与实现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46A3C3" w14:textId="2B2015DA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17" w:history="1">
        <w:r w:rsidRPr="006E2CDF">
          <w:rPr>
            <w:rStyle w:val="af"/>
            <w:rFonts w:eastAsia="黑体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账户权限与地址管理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52C02" w14:textId="70693712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18" w:history="1">
        <w:r w:rsidRPr="006E2CDF">
          <w:rPr>
            <w:rStyle w:val="af"/>
            <w:rFonts w:ascii="Arial" w:hAnsi="Arial"/>
            <w:noProof/>
          </w:rPr>
          <w:t>3.1.1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61D19" w14:textId="3D9A0288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19" w:history="1">
        <w:r w:rsidRPr="006E2CDF">
          <w:rPr>
            <w:rStyle w:val="af"/>
            <w:rFonts w:ascii="Arial" w:hAnsi="Arial"/>
            <w:noProof/>
          </w:rPr>
          <w:t>3.1.2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470FCA" w14:textId="746FE222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20" w:history="1">
        <w:r w:rsidRPr="006E2CDF">
          <w:rPr>
            <w:rStyle w:val="af"/>
            <w:rFonts w:eastAsia="黑体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基础资料与跑腿员资格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58BB3" w14:textId="42DAB010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21" w:history="1">
        <w:r w:rsidRPr="006E2CDF">
          <w:rPr>
            <w:rStyle w:val="af"/>
            <w:rFonts w:ascii="Arial" w:hAnsi="Arial"/>
            <w:noProof/>
          </w:rPr>
          <w:t>3.2.1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D51A2" w14:textId="72833B4D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22" w:history="1">
        <w:r w:rsidRPr="006E2CDF">
          <w:rPr>
            <w:rStyle w:val="af"/>
            <w:rFonts w:ascii="Arial" w:hAnsi="Arial"/>
            <w:noProof/>
          </w:rPr>
          <w:t>3.2.2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717425" w14:textId="651B273C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23" w:history="1">
        <w:r w:rsidRPr="006E2CDF">
          <w:rPr>
            <w:rStyle w:val="af"/>
            <w:rFonts w:eastAsia="黑体"/>
            <w:noProof/>
          </w:rPr>
          <w:t>3.3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三类任务发布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15D12" w14:textId="3A25F5D7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24" w:history="1">
        <w:r w:rsidRPr="006E2CDF">
          <w:rPr>
            <w:rStyle w:val="af"/>
            <w:rFonts w:ascii="Arial" w:hAnsi="Arial"/>
            <w:noProof/>
          </w:rPr>
          <w:t>3.3.1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DC6D22" w14:textId="230F87BC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25" w:history="1">
        <w:r w:rsidRPr="006E2CDF">
          <w:rPr>
            <w:rStyle w:val="af"/>
            <w:rFonts w:ascii="Arial" w:hAnsi="Arial"/>
            <w:noProof/>
          </w:rPr>
          <w:t>3.3.2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389EB" w14:textId="4551ED8D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26" w:history="1">
        <w:r w:rsidRPr="006E2CDF">
          <w:rPr>
            <w:rStyle w:val="af"/>
            <w:rFonts w:eastAsia="黑体"/>
            <w:noProof/>
          </w:rPr>
          <w:t>3.4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接单派单与配送状态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ECAAC" w14:textId="4059BFF0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27" w:history="1">
        <w:r w:rsidRPr="006E2CDF">
          <w:rPr>
            <w:rStyle w:val="af"/>
            <w:rFonts w:ascii="Arial" w:hAnsi="Arial"/>
            <w:noProof/>
          </w:rPr>
          <w:t>3.4.1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11FB35" w14:textId="04EABAFA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28" w:history="1">
        <w:r w:rsidRPr="006E2CDF">
          <w:rPr>
            <w:rStyle w:val="af"/>
            <w:rFonts w:ascii="Arial" w:hAnsi="Arial"/>
            <w:noProof/>
          </w:rPr>
          <w:t>3.4.2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并发与实现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EE81C" w14:textId="5C034317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29" w:history="1">
        <w:r w:rsidRPr="006E2CDF">
          <w:rPr>
            <w:rStyle w:val="af"/>
            <w:rFonts w:eastAsia="黑体"/>
            <w:noProof/>
          </w:rPr>
          <w:t>3.5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支付与退款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B5B6E" w14:textId="0222E640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30" w:history="1">
        <w:r w:rsidRPr="006E2CDF">
          <w:rPr>
            <w:rStyle w:val="af"/>
            <w:rFonts w:ascii="Arial" w:hAnsi="Arial"/>
            <w:noProof/>
          </w:rPr>
          <w:t>3.5.1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6F5BF5" w14:textId="4BF96EAD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31" w:history="1">
        <w:r w:rsidRPr="006E2CDF">
          <w:rPr>
            <w:rStyle w:val="af"/>
            <w:rFonts w:ascii="Arial" w:hAnsi="Arial"/>
            <w:noProof/>
          </w:rPr>
          <w:t>3.5.2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27AD67" w14:textId="19411704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32" w:history="1">
        <w:r w:rsidRPr="006E2CDF">
          <w:rPr>
            <w:rStyle w:val="af"/>
            <w:rFonts w:eastAsia="黑体"/>
            <w:noProof/>
          </w:rPr>
          <w:t>3.6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评价投诉与信誉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343BBC" w14:textId="76516560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33" w:history="1">
        <w:r w:rsidRPr="006E2CDF">
          <w:rPr>
            <w:rStyle w:val="af"/>
            <w:rFonts w:ascii="Arial" w:hAnsi="Arial"/>
            <w:noProof/>
          </w:rPr>
          <w:t>3.6.1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463AE" w14:textId="5CE9181D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34" w:history="1">
        <w:r w:rsidRPr="006E2CDF">
          <w:rPr>
            <w:rStyle w:val="af"/>
            <w:rFonts w:ascii="Arial" w:hAnsi="Arial"/>
            <w:noProof/>
          </w:rPr>
          <w:t>3.6.2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0CF84" w14:textId="73CF2503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35" w:history="1">
        <w:r w:rsidRPr="006E2CDF">
          <w:rPr>
            <w:rStyle w:val="af"/>
            <w:rFonts w:eastAsia="黑体"/>
            <w:noProof/>
          </w:rPr>
          <w:t>3.7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结算审计与报表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B5FBD4" w14:textId="6421AD14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36" w:history="1">
        <w:r w:rsidRPr="006E2CDF">
          <w:rPr>
            <w:rStyle w:val="af"/>
            <w:rFonts w:ascii="Arial" w:hAnsi="Arial"/>
            <w:noProof/>
          </w:rPr>
          <w:t>3.7.1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ADE0A" w14:textId="5B5D2302" w:rsidR="00977EAD" w:rsidRDefault="00977EAD">
      <w:pPr>
        <w:pStyle w:val="TOC3"/>
        <w:tabs>
          <w:tab w:val="left" w:pos="1200"/>
          <w:tab w:val="right" w:leader="dot" w:pos="9347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39880537" w:history="1">
        <w:r w:rsidRPr="006E2CDF">
          <w:rPr>
            <w:rStyle w:val="af"/>
            <w:rFonts w:ascii="Arial" w:hAnsi="Arial"/>
            <w:noProof/>
          </w:rPr>
          <w:t>3.7.2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5004D" w14:textId="02842750" w:rsidR="00977EAD" w:rsidRDefault="00977EAD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880538" w:history="1">
        <w:r w:rsidRPr="006E2CDF">
          <w:rPr>
            <w:rStyle w:val="af"/>
            <w:rFonts w:ascii="Arial" w:eastAsia="黑体" w:hAnsi="Arial"/>
            <w:noProof/>
          </w:rPr>
          <w:t>4.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93536" w14:textId="3F515F9F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39" w:history="1">
        <w:r w:rsidRPr="006E2CDF">
          <w:rPr>
            <w:rStyle w:val="af"/>
            <w:rFonts w:eastAsia="黑体"/>
            <w:noProof/>
          </w:rPr>
          <w:t>4.1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数据模型原则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9B04AE" w14:textId="1199133C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40" w:history="1">
        <w:r w:rsidRPr="006E2CDF">
          <w:rPr>
            <w:rStyle w:val="af"/>
            <w:rFonts w:eastAsia="黑体"/>
            <w:noProof/>
          </w:rPr>
          <w:t>4.2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关系结构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0F3332" w14:textId="2ED6C02D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41" w:history="1">
        <w:r w:rsidRPr="006E2CDF">
          <w:rPr>
            <w:rStyle w:val="af"/>
            <w:rFonts w:eastAsia="黑体"/>
            <w:noProof/>
          </w:rPr>
          <w:t>4.3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数据表分组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BD08A" w14:textId="6A2231FF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42" w:history="1">
        <w:r w:rsidRPr="006E2CDF">
          <w:rPr>
            <w:rStyle w:val="af"/>
            <w:rFonts w:eastAsia="黑体"/>
            <w:noProof/>
          </w:rPr>
          <w:t>4.4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关键约束与索引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C33FF" w14:textId="38D6E085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43" w:history="1">
        <w:r w:rsidRPr="006E2CDF">
          <w:rPr>
            <w:rStyle w:val="af"/>
            <w:rFonts w:eastAsia="黑体"/>
            <w:noProof/>
          </w:rPr>
          <w:t>4.5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事务与锁策略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938CC2" w14:textId="3673E735" w:rsidR="00977EAD" w:rsidRDefault="00977EAD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880544" w:history="1">
        <w:r w:rsidRPr="006E2CDF">
          <w:rPr>
            <w:rStyle w:val="af"/>
            <w:rFonts w:ascii="Arial" w:eastAsia="黑体" w:hAnsi="Arial"/>
            <w:noProof/>
          </w:rPr>
          <w:t>5.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测试运行与部署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8BE77B" w14:textId="3020ECDD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45" w:history="1">
        <w:r w:rsidRPr="006E2CDF">
          <w:rPr>
            <w:rStyle w:val="af"/>
            <w:rFonts w:eastAsia="黑体"/>
            <w:noProof/>
          </w:rPr>
          <w:t>5.1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测试策略与结果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3C675F" w14:textId="758830E3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46" w:history="1">
        <w:r w:rsidRPr="006E2CDF">
          <w:rPr>
            <w:rStyle w:val="af"/>
            <w:rFonts w:eastAsia="黑体"/>
            <w:noProof/>
          </w:rPr>
          <w:t>5.2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本地运行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693EF" w14:textId="1673356D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47" w:history="1">
        <w:r w:rsidRPr="006E2CDF">
          <w:rPr>
            <w:rStyle w:val="af"/>
            <w:rFonts w:eastAsia="黑体"/>
            <w:noProof/>
          </w:rPr>
          <w:t>5.3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部署结构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760B5F" w14:textId="7FB8135A" w:rsidR="00977EAD" w:rsidRDefault="00977EAD">
      <w:pPr>
        <w:pStyle w:val="TOC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9880548" w:history="1">
        <w:r w:rsidRPr="006E2CDF">
          <w:rPr>
            <w:rStyle w:val="af"/>
            <w:rFonts w:eastAsia="黑体"/>
            <w:noProof/>
          </w:rPr>
          <w:t>5.4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eastAsia="黑体"/>
            <w:noProof/>
          </w:rPr>
          <w:t>已知边界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9F034B" w14:textId="3D009D83" w:rsidR="00977EAD" w:rsidRDefault="00977EAD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880549" w:history="1">
        <w:r w:rsidRPr="006E2CDF">
          <w:rPr>
            <w:rStyle w:val="af"/>
            <w:rFonts w:ascii="Arial" w:eastAsia="黑体" w:hAnsi="Arial"/>
            <w:noProof/>
          </w:rPr>
          <w:t>6.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4E2E8A" w14:textId="4306735A" w:rsidR="00977EAD" w:rsidRDefault="00977EAD">
      <w:pPr>
        <w:pStyle w:val="TOC1"/>
        <w:tabs>
          <w:tab w:val="left" w:pos="960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9880550" w:history="1">
        <w:r w:rsidRPr="006E2CDF">
          <w:rPr>
            <w:rStyle w:val="af"/>
            <w:rFonts w:ascii="Arial" w:eastAsia="黑体" w:hAnsi="Arial"/>
            <w:noProof/>
          </w:rPr>
          <w:t>附录</w:t>
        </w:r>
        <w:r w:rsidRPr="006E2CDF">
          <w:rPr>
            <w:rStyle w:val="af"/>
            <w:rFonts w:ascii="Arial" w:eastAsia="黑体" w:hAnsi="Arial"/>
            <w:noProof/>
          </w:rPr>
          <w:t>A.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6E2CDF">
          <w:rPr>
            <w:rStyle w:val="af"/>
            <w:rFonts w:ascii="Arial" w:eastAsia="黑体" w:hAnsi="Arial"/>
            <w:noProof/>
          </w:rPr>
          <w:t>图表索引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_Toc239880550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78378" w14:textId="735C12E3" w:rsidR="00EC0C1E" w:rsidRDefault="001D33F5">
      <w:r>
        <w:rPr>
          <w:color w:val="000000"/>
        </w:rPr>
        <w:fldChar w:fldCharType="end"/>
      </w:r>
    </w:p>
    <w:p w14:paraId="6A0B8395" w14:textId="77777777" w:rsidR="00EC0C1E" w:rsidRDefault="00EC0C1E">
      <w:pPr>
        <w:sectPr w:rsidR="00EC0C1E">
          <w:headerReference w:type="default" r:id="rId9"/>
          <w:footerReference w:type="default" r:id="rId10"/>
          <w:pgSz w:w="11906" w:h="16838"/>
          <w:pgMar w:top="1138" w:right="1138" w:bottom="850" w:left="1411" w:header="504" w:footer="504" w:gutter="0"/>
          <w:pgNumType w:fmt="upperRoman" w:start="1"/>
          <w:cols w:space="425"/>
          <w:docGrid w:type="lines" w:linePitch="312"/>
        </w:sectPr>
      </w:pPr>
    </w:p>
    <w:p w14:paraId="56C3E809" w14:textId="77777777" w:rsidR="00EC0C1E" w:rsidRDefault="001D33F5">
      <w:pPr>
        <w:pStyle w:val="1"/>
        <w:pageBreakBefore w:val="0"/>
      </w:pPr>
      <w:bookmarkStart w:id="0" w:name="_Toc239880507"/>
      <w:r>
        <w:rPr>
          <w:rFonts w:ascii="Arial" w:eastAsia="黑体" w:hAnsi="Arial"/>
        </w:rPr>
        <w:lastRenderedPageBreak/>
        <w:t>系统需求</w:t>
      </w:r>
      <w:bookmarkEnd w:id="0"/>
    </w:p>
    <w:p w14:paraId="34A9733E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校园中转分发与跑腿服务管理系统面向校内外卖分发、快递代取和私人跑腿场景，将用户发布、跑腿员接派、配送履约、确认支付、售后评价、跑腿员结算以及运营审计串联为可追踪的业务闭环。系统当前版本以能够运行、能够验证和能够追责为主要目标，采用送达后付款口径，避免在真实接派服务产生前创建支付记录。</w:t>
      </w:r>
    </w:p>
    <w:p w14:paraId="63B6E06C" w14:textId="77777777" w:rsidR="00EC0C1E" w:rsidRDefault="001D33F5">
      <w:pPr>
        <w:pStyle w:val="2"/>
      </w:pPr>
      <w:bookmarkStart w:id="1" w:name="_Toc239880508"/>
      <w:r>
        <w:rPr>
          <w:rFonts w:eastAsia="黑体"/>
        </w:rPr>
        <w:t>系统功能性需求</w:t>
      </w:r>
      <w:bookmarkEnd w:id="1"/>
    </w:p>
    <w:p w14:paraId="79CC7356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系统服务对象包括访客、普通用户、跑腿员和管理员。访客可浏览门户、服务类型并完成注册登录；普通用户维护地址、发布三类任务、确认收货和支付，并可评价、投诉或申请退款；跑腿员申请资格、在任务大厅接单、推进配送状态并查看结算；管理员维护基础资料、审核资格、派单重派、处理退款投诉、生成结算单、执行审计和导出报表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3CB667A7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19DDC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角色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1BEE4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主要需求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4EC9F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访问边界</w:t>
            </w:r>
          </w:p>
        </w:tc>
      </w:tr>
      <w:tr w:rsidR="00EC0C1E" w14:paraId="59A79BD4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34DFB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访客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367A1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浏览门户、查看服务说明、注册和登录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B7655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不得访问任务、地址及后台数据</w:t>
            </w:r>
          </w:p>
        </w:tc>
      </w:tr>
      <w:tr w:rsidR="00EC0C1E" w14:paraId="6C4417BC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0516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普通用户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D42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地址管理、三类任务发布、取消、收货付款、评价投诉退款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C36E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只能操作本人发布的任务和本人地址</w:t>
            </w:r>
          </w:p>
        </w:tc>
      </w:tr>
      <w:tr w:rsidR="00EC0C1E" w14:paraId="5D91156C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F67E2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101D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资格申请、任务大厅抢单、配送状态流转、查看本人结算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FC26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必须通过审核，只能操作本人当前接派记录</w:t>
            </w:r>
          </w:p>
        </w:tc>
      </w:tr>
      <w:tr w:rsidR="00EC0C1E" w14:paraId="4AC0A471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C713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管理员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4DA87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配置、审核、派单、售后、结算、审计和报表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0307A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管理路由要求</w:t>
            </w:r>
            <w:r>
              <w:rPr>
                <w:color w:val="000000"/>
                <w:sz w:val="17"/>
              </w:rPr>
              <w:t xml:space="preserve"> ADMIN </w:t>
            </w:r>
            <w:r>
              <w:rPr>
                <w:color w:val="000000"/>
                <w:sz w:val="17"/>
              </w:rPr>
              <w:t>角色并记录业务结果</w:t>
            </w:r>
          </w:p>
        </w:tc>
      </w:tr>
    </w:tbl>
    <w:p w14:paraId="5B716102" w14:textId="77777777" w:rsidR="00EC0C1E" w:rsidRDefault="00EC0C1E"/>
    <w:p w14:paraId="27A38164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主业务流程为：注册登录后维护地址，用户发布任务并进入</w:t>
      </w:r>
      <w:r>
        <w:rPr>
          <w:color w:val="000000"/>
        </w:rPr>
        <w:t xml:space="preserve"> WAITING</w:t>
      </w:r>
      <w:r>
        <w:rPr>
          <w:color w:val="000000"/>
        </w:rPr>
        <w:t>；跑腿员抢单或管理员派单后进入</w:t>
      </w:r>
      <w:r>
        <w:rPr>
          <w:color w:val="000000"/>
        </w:rPr>
        <w:t xml:space="preserve"> ASSIGNED</w:t>
      </w:r>
      <w:r>
        <w:rPr>
          <w:color w:val="000000"/>
        </w:rPr>
        <w:t>；跑腿员按</w:t>
      </w:r>
      <w:r>
        <w:rPr>
          <w:color w:val="000000"/>
        </w:rPr>
        <w:t xml:space="preserve"> PICKED_UP</w:t>
      </w:r>
      <w:r>
        <w:rPr>
          <w:color w:val="000000"/>
        </w:rPr>
        <w:t>、</w:t>
      </w:r>
      <w:r>
        <w:rPr>
          <w:color w:val="000000"/>
        </w:rPr>
        <w:t>DELIVERING</w:t>
      </w:r>
      <w:r>
        <w:rPr>
          <w:color w:val="000000"/>
        </w:rPr>
        <w:t>、</w:t>
      </w:r>
      <w:r>
        <w:rPr>
          <w:color w:val="000000"/>
        </w:rPr>
        <w:t xml:space="preserve">WAIT_CONFIRM </w:t>
      </w:r>
      <w:r>
        <w:rPr>
          <w:color w:val="000000"/>
        </w:rPr>
        <w:t>顺序推进状态；发布者确认收货并完成付款后任务进入</w:t>
      </w:r>
      <w:r>
        <w:rPr>
          <w:color w:val="000000"/>
        </w:rPr>
        <w:t xml:space="preserve"> FINISHED</w:t>
      </w:r>
      <w:r>
        <w:rPr>
          <w:color w:val="000000"/>
        </w:rPr>
        <w:t>；随后系统围绕最终有效接派记录处理评价、投诉、退款、结算、审计和报表。</w:t>
      </w:r>
    </w:p>
    <w:p w14:paraId="46A78FE0" w14:textId="77777777" w:rsidR="00EC0C1E" w:rsidRDefault="001D33F5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USER -&gt; WAITING -&gt; ASSIGNED -&gt; PICKED_UP -&gt; DELIVERING</w:t>
      </w:r>
    </w:p>
    <w:p w14:paraId="25476735" w14:textId="77777777" w:rsidR="00EC0C1E" w:rsidRDefault="001D33F5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 xml:space="preserve">     -&gt; WAIT_CONFIRM -&gt; PAID + FINISHED -&gt; REVIEW / COMPLAINT</w:t>
      </w:r>
    </w:p>
    <w:p w14:paraId="3F4F2622" w14:textId="77777777" w:rsidR="00EC0C1E" w:rsidRDefault="001D33F5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 xml:space="preserve">     -&gt; REFUND / SETTLEMENT -&gt; AUDIT -&gt; REPORT</w:t>
      </w:r>
    </w:p>
    <w:p w14:paraId="5A76C3F0" w14:textId="77777777" w:rsidR="00EC0C1E" w:rsidRDefault="001D33F5">
      <w:pPr>
        <w:pStyle w:val="2"/>
      </w:pPr>
      <w:bookmarkStart w:id="2" w:name="_Toc239880509"/>
      <w:r>
        <w:rPr>
          <w:rFonts w:eastAsia="黑体"/>
        </w:rPr>
        <w:t>系统非功能性需求</w:t>
      </w:r>
      <w:bookmarkEnd w:id="2"/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44A4FE4D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7A302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类别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54EE1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设计要求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FEEB2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实现依据</w:t>
            </w:r>
          </w:p>
        </w:tc>
      </w:tr>
      <w:tr w:rsidR="00EC0C1E" w14:paraId="14528BE0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CAF6F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安全性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2F889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密码不可明文存储，管理路由鉴权，写</w:t>
            </w:r>
            <w:r>
              <w:rPr>
                <w:color w:val="000000"/>
                <w:sz w:val="17"/>
              </w:rPr>
              <w:lastRenderedPageBreak/>
              <w:t>操作防</w:t>
            </w:r>
            <w:r>
              <w:rPr>
                <w:color w:val="000000"/>
                <w:sz w:val="17"/>
              </w:rPr>
              <w:t xml:space="preserve"> CSRF</w:t>
            </w:r>
            <w:r>
              <w:rPr>
                <w:color w:val="000000"/>
                <w:sz w:val="17"/>
              </w:rPr>
              <w:t>，对象归属校验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576F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lastRenderedPageBreak/>
              <w:t>PasswordHasher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Cookie </w:t>
            </w:r>
            <w:r>
              <w:rPr>
                <w:color w:val="000000"/>
                <w:sz w:val="17"/>
              </w:rPr>
              <w:t>身份校验、</w:t>
            </w:r>
            <w:r>
              <w:rPr>
                <w:color w:val="000000"/>
                <w:sz w:val="17"/>
              </w:rPr>
              <w:lastRenderedPageBreak/>
              <w:t>Authorize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ValidateAntiForgeryToken</w:t>
            </w:r>
          </w:p>
        </w:tc>
      </w:tr>
      <w:tr w:rsidR="00EC0C1E" w14:paraId="7F68F4B3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CBA2F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一致性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F848C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跨表写入同一事务，竞争写操作加锁，状态只允许合法迁移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CE92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Service </w:t>
            </w:r>
            <w:r>
              <w:rPr>
                <w:color w:val="000000"/>
                <w:sz w:val="17"/>
              </w:rPr>
              <w:t>事务协调、</w:t>
            </w:r>
            <w:r>
              <w:rPr>
                <w:color w:val="000000"/>
                <w:sz w:val="17"/>
              </w:rPr>
              <w:t xml:space="preserve">Repository </w:t>
            </w:r>
            <w:r>
              <w:rPr>
                <w:color w:val="000000"/>
                <w:sz w:val="17"/>
              </w:rPr>
              <w:t>参数化</w:t>
            </w:r>
            <w:r>
              <w:rPr>
                <w:color w:val="000000"/>
                <w:sz w:val="17"/>
              </w:rPr>
              <w:t xml:space="preserve"> SQL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FOR UPDATE</w:t>
            </w:r>
          </w:p>
        </w:tc>
      </w:tr>
      <w:tr w:rsidR="00EC0C1E" w14:paraId="7CD614EF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06312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可维护性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5A70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分层清晰、接口隔离、中文展示与英文状态码分离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6346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MVC </w:t>
            </w:r>
            <w:r>
              <w:rPr>
                <w:color w:val="000000"/>
                <w:sz w:val="17"/>
              </w:rPr>
              <w:t>五层、依赖注入、</w:t>
            </w:r>
            <w:r>
              <w:rPr>
                <w:color w:val="000000"/>
                <w:sz w:val="17"/>
              </w:rPr>
              <w:t xml:space="preserve">DisplayNameService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ViewModel</w:t>
            </w:r>
          </w:p>
        </w:tc>
      </w:tr>
      <w:tr w:rsidR="00EC0C1E" w14:paraId="3409E44C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DFEC6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可用性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3C5C7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主要页面中文化，按角色给出真实入口和明确操作反馈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209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Razor </w:t>
            </w:r>
            <w:r>
              <w:rPr>
                <w:color w:val="000000"/>
                <w:sz w:val="17"/>
              </w:rPr>
              <w:t>页面、统一导航、</w:t>
            </w:r>
            <w:r>
              <w:rPr>
                <w:color w:val="000000"/>
                <w:sz w:val="17"/>
              </w:rPr>
              <w:t xml:space="preserve">ModelState </w:t>
            </w:r>
            <w:r>
              <w:rPr>
                <w:color w:val="000000"/>
                <w:sz w:val="17"/>
              </w:rPr>
              <w:t>校验和友好错误页</w:t>
            </w:r>
          </w:p>
        </w:tc>
      </w:tr>
      <w:tr w:rsidR="00EC0C1E" w14:paraId="4071D200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80E39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可部署性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6A00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连接配置外置，支持本地与服务器环境，真实凭据不入库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5DF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appsettings.Local.json </w:t>
            </w:r>
            <w:r>
              <w:rPr>
                <w:color w:val="000000"/>
                <w:sz w:val="17"/>
              </w:rPr>
              <w:t>或环境变量覆盖</w:t>
            </w:r>
          </w:p>
        </w:tc>
      </w:tr>
      <w:tr w:rsidR="00EC0C1E" w14:paraId="35C0500E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20F9B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可验证性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DA3B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核心规则可自动回归，真实</w:t>
            </w:r>
            <w:r>
              <w:rPr>
                <w:color w:val="000000"/>
                <w:sz w:val="17"/>
              </w:rPr>
              <w:t xml:space="preserve"> Oracle </w:t>
            </w:r>
            <w:r>
              <w:rPr>
                <w:color w:val="000000"/>
                <w:sz w:val="17"/>
              </w:rPr>
              <w:t>链路可手工复核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DBD3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xUnit </w:t>
            </w:r>
            <w:r>
              <w:rPr>
                <w:color w:val="000000"/>
                <w:sz w:val="17"/>
              </w:rPr>
              <w:t>测试替身、静态门禁、共享库测试证据</w:t>
            </w:r>
          </w:p>
        </w:tc>
      </w:tr>
    </w:tbl>
    <w:p w14:paraId="2DCBEC99" w14:textId="77777777" w:rsidR="00EC0C1E" w:rsidRDefault="00EC0C1E"/>
    <w:p w14:paraId="03407650" w14:textId="77777777" w:rsidR="00EC0C1E" w:rsidRDefault="001D33F5">
      <w:pPr>
        <w:pStyle w:val="2"/>
      </w:pPr>
      <w:bookmarkStart w:id="3" w:name="_Toc239880510"/>
      <w:r>
        <w:rPr>
          <w:rFonts w:eastAsia="黑体"/>
        </w:rPr>
        <w:t>文档组织结构</w:t>
      </w:r>
      <w:bookmarkEnd w:id="3"/>
    </w:p>
    <w:p w14:paraId="5B078E89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第一章说明功能和质量需求；第二章给出技术选型、五层架构、模块边界和安全设计；第三章按照主要业务模块分别描述设计与实现；第四章说明</w:t>
      </w:r>
      <w:r>
        <w:rPr>
          <w:color w:val="000000"/>
        </w:rPr>
        <w:t xml:space="preserve"> Oracle </w:t>
      </w:r>
      <w:r>
        <w:rPr>
          <w:color w:val="000000"/>
        </w:rPr>
        <w:t>数据库的实体关系、表结构分组及关键约束；第五章给出测试、运行和部署方式；第六章总结当前成果与后续改进方向；附录</w:t>
      </w:r>
      <w:r>
        <w:rPr>
          <w:color w:val="000000"/>
        </w:rPr>
        <w:t xml:space="preserve"> A </w:t>
      </w:r>
      <w:r>
        <w:rPr>
          <w:color w:val="000000"/>
        </w:rPr>
        <w:t>汇总文档中的图表索引。</w:t>
      </w:r>
    </w:p>
    <w:p w14:paraId="4BF415CE" w14:textId="77777777" w:rsidR="00EC0C1E" w:rsidRDefault="001D33F5">
      <w:r>
        <w:br w:type="page"/>
      </w:r>
    </w:p>
    <w:p w14:paraId="6DF5703A" w14:textId="77777777" w:rsidR="00EC0C1E" w:rsidRDefault="001D33F5">
      <w:pPr>
        <w:pStyle w:val="1"/>
        <w:pageBreakBefore w:val="0"/>
      </w:pPr>
      <w:bookmarkStart w:id="4" w:name="_Toc239880511"/>
      <w:r>
        <w:rPr>
          <w:rFonts w:ascii="Arial" w:eastAsia="黑体" w:hAnsi="Arial"/>
        </w:rPr>
        <w:t>系统总体设计</w:t>
      </w:r>
      <w:bookmarkEnd w:id="4"/>
    </w:p>
    <w:p w14:paraId="7BDF4C97" w14:textId="77777777" w:rsidR="00EC0C1E" w:rsidRDefault="001D33F5">
      <w:pPr>
        <w:pStyle w:val="2"/>
      </w:pPr>
      <w:bookmarkStart w:id="5" w:name="_Toc239880512"/>
      <w:r>
        <w:rPr>
          <w:rFonts w:eastAsia="黑体"/>
        </w:rPr>
        <w:t>技术选型与运行结构</w:t>
      </w:r>
      <w:bookmarkEnd w:id="5"/>
    </w:p>
    <w:p w14:paraId="408A2FDF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系统后端与页面统一构建在</w:t>
      </w:r>
      <w:r>
        <w:rPr>
          <w:color w:val="000000"/>
        </w:rPr>
        <w:t xml:space="preserve"> ASP.NET Core MVC </w:t>
      </w:r>
      <w:r>
        <w:rPr>
          <w:color w:val="000000"/>
        </w:rPr>
        <w:t>上，目标框架为</w:t>
      </w:r>
      <w:r>
        <w:rPr>
          <w:color w:val="000000"/>
        </w:rPr>
        <w:t xml:space="preserve"> net9.0</w:t>
      </w:r>
      <w:r>
        <w:rPr>
          <w:color w:val="000000"/>
        </w:rPr>
        <w:t>。表现层使用</w:t>
      </w:r>
      <w:r>
        <w:rPr>
          <w:color w:val="000000"/>
        </w:rPr>
        <w:t xml:space="preserve"> Razor Views </w:t>
      </w:r>
      <w:r>
        <w:rPr>
          <w:color w:val="000000"/>
        </w:rPr>
        <w:t>和自定义</w:t>
      </w:r>
      <w:r>
        <w:rPr>
          <w:color w:val="000000"/>
        </w:rPr>
        <w:t xml:space="preserve"> CSS</w:t>
      </w:r>
      <w:r>
        <w:rPr>
          <w:color w:val="000000"/>
        </w:rPr>
        <w:t>，不再依赖独立</w:t>
      </w:r>
      <w:r>
        <w:rPr>
          <w:color w:val="000000"/>
        </w:rPr>
        <w:t xml:space="preserve"> Vue </w:t>
      </w:r>
      <w:r>
        <w:rPr>
          <w:color w:val="000000"/>
        </w:rPr>
        <w:t>或</w:t>
      </w:r>
      <w:r>
        <w:rPr>
          <w:color w:val="000000"/>
        </w:rPr>
        <w:t xml:space="preserve"> Vite </w:t>
      </w:r>
      <w:r>
        <w:rPr>
          <w:color w:val="000000"/>
        </w:rPr>
        <w:t>前端；数据访问通过</w:t>
      </w:r>
      <w:r>
        <w:rPr>
          <w:color w:val="000000"/>
        </w:rPr>
        <w:t xml:space="preserve"> Oracle.ManagedDataAccess.Core 23.8.0 </w:t>
      </w:r>
      <w:r>
        <w:rPr>
          <w:color w:val="000000"/>
        </w:rPr>
        <w:t>连接</w:t>
      </w:r>
      <w:r>
        <w:rPr>
          <w:color w:val="000000"/>
        </w:rPr>
        <w:t xml:space="preserve"> Oracle 19c</w:t>
      </w:r>
      <w:r>
        <w:rPr>
          <w:color w:val="000000"/>
        </w:rPr>
        <w:t>。应用在本地默认监听</w:t>
      </w:r>
      <w:r>
        <w:rPr>
          <w:color w:val="000000"/>
        </w:rPr>
        <w:t xml:space="preserve"> 5227 </w:t>
      </w:r>
      <w:r>
        <w:rPr>
          <w:color w:val="000000"/>
        </w:rPr>
        <w:t>端口，公网环境由</w:t>
      </w:r>
      <w:r>
        <w:rPr>
          <w:color w:val="000000"/>
        </w:rPr>
        <w:t xml:space="preserve"> HTTPS 443 </w:t>
      </w:r>
      <w:r>
        <w:rPr>
          <w:color w:val="000000"/>
        </w:rPr>
        <w:t>的反向代理转发到内部应用。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75D97033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B50F6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组成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A3C5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技术或版本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6B19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用途</w:t>
            </w:r>
          </w:p>
        </w:tc>
      </w:tr>
      <w:tr w:rsidR="00EC0C1E" w14:paraId="2D2EED41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257BA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应用框架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C568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.NET 9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ASP.NET Core MVC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F8E3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控制器、依赖注入、</w:t>
            </w:r>
            <w:r>
              <w:rPr>
                <w:color w:val="000000"/>
                <w:sz w:val="17"/>
              </w:rPr>
              <w:t xml:space="preserve">Cookie </w:t>
            </w:r>
            <w:r>
              <w:rPr>
                <w:color w:val="000000"/>
                <w:sz w:val="17"/>
              </w:rPr>
              <w:t>认证、</w:t>
            </w:r>
            <w:r>
              <w:rPr>
                <w:color w:val="000000"/>
                <w:sz w:val="17"/>
              </w:rPr>
              <w:t xml:space="preserve">Razor </w:t>
            </w:r>
            <w:r>
              <w:rPr>
                <w:color w:val="000000"/>
                <w:sz w:val="17"/>
              </w:rPr>
              <w:t>页面</w:t>
            </w:r>
          </w:p>
        </w:tc>
      </w:tr>
      <w:tr w:rsidR="00EC0C1E" w14:paraId="7BC17AB1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0AF53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数据访问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305C1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Oracle.ManagedDataAccess.Core 23.8.0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87AA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参数化</w:t>
            </w:r>
            <w:r>
              <w:rPr>
                <w:color w:val="000000"/>
                <w:sz w:val="17"/>
              </w:rPr>
              <w:t xml:space="preserve"> SQL</w:t>
            </w:r>
            <w:r>
              <w:rPr>
                <w:color w:val="000000"/>
                <w:sz w:val="17"/>
              </w:rPr>
              <w:t>、事务、行锁和数据映射</w:t>
            </w:r>
          </w:p>
        </w:tc>
      </w:tr>
      <w:tr w:rsidR="00EC0C1E" w14:paraId="185C9E48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CD4E8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0A4D1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Oracle 19c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orclpdb1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FCC48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24 </w:t>
            </w:r>
            <w:r>
              <w:rPr>
                <w:color w:val="000000"/>
                <w:sz w:val="17"/>
              </w:rPr>
              <w:t>张关系表、序列、约束、索引和迁移</w:t>
            </w:r>
          </w:p>
        </w:tc>
      </w:tr>
      <w:tr w:rsidR="00EC0C1E" w14:paraId="15F212D6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0E582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测试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16C4A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xUnit 2.9.2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Microsoft.NET.Test.Sdk 17.12.0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4385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Service </w:t>
            </w:r>
            <w:r>
              <w:rPr>
                <w:color w:val="000000"/>
                <w:sz w:val="17"/>
              </w:rPr>
              <w:t>业务规则、事务和并发回归</w:t>
            </w:r>
          </w:p>
        </w:tc>
      </w:tr>
      <w:tr w:rsidR="00EC0C1E" w14:paraId="4FB9D1C5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95C2F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部署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232A5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Windows PowerShell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HTTPS </w:t>
            </w:r>
            <w:r>
              <w:rPr>
                <w:color w:val="000000"/>
                <w:sz w:val="17"/>
              </w:rPr>
              <w:t>反向代理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DA6E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本地运行、</w:t>
            </w:r>
            <w:r>
              <w:rPr>
                <w:color w:val="000000"/>
                <w:sz w:val="17"/>
              </w:rPr>
              <w:t xml:space="preserve">SSH </w:t>
            </w:r>
            <w:r>
              <w:rPr>
                <w:color w:val="000000"/>
                <w:sz w:val="17"/>
              </w:rPr>
              <w:t>数据库隧道和公网演示</w:t>
            </w:r>
          </w:p>
        </w:tc>
      </w:tr>
    </w:tbl>
    <w:p w14:paraId="26B1588C" w14:textId="77777777" w:rsidR="00EC0C1E" w:rsidRDefault="00EC0C1E"/>
    <w:p w14:paraId="7C9EAE80" w14:textId="77777777" w:rsidR="00EC0C1E" w:rsidRDefault="001D33F5">
      <w:pPr>
        <w:keepNext/>
        <w:jc w:val="center"/>
      </w:pPr>
      <w:r>
        <w:rPr>
          <w:noProof/>
        </w:rPr>
        <w:drawing>
          <wp:inline distT="0" distB="0" distL="0" distR="0" wp14:anchorId="6C878892" wp14:editId="268F4187">
            <wp:extent cx="5760720" cy="3242398"/>
            <wp:effectExtent l="0" t="0" r="0" b="0"/>
            <wp:docPr id="1" name="Picture 1" descr="图 2-1 系统门户与访客入口" title="图 2-1 系统门户与访客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-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54D1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2-1 </w:t>
      </w:r>
      <w:r>
        <w:rPr>
          <w:color w:val="000000"/>
        </w:rPr>
        <w:t>系统门户与访客入口</w:t>
      </w:r>
    </w:p>
    <w:p w14:paraId="0B57BA8F" w14:textId="77777777" w:rsidR="00EC0C1E" w:rsidRDefault="001D33F5">
      <w:pPr>
        <w:pStyle w:val="2"/>
      </w:pPr>
      <w:bookmarkStart w:id="6" w:name="_Toc239880513"/>
      <w:r>
        <w:rPr>
          <w:rFonts w:eastAsia="黑体"/>
        </w:rPr>
        <w:lastRenderedPageBreak/>
        <w:t xml:space="preserve">MVC </w:t>
      </w:r>
      <w:r>
        <w:rPr>
          <w:rFonts w:eastAsia="黑体"/>
        </w:rPr>
        <w:t>五层架构</w:t>
      </w:r>
      <w:bookmarkEnd w:id="6"/>
    </w:p>
    <w:p w14:paraId="3F9CB154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项目按照表现层、控制层、业务层、持久层和数据库层划分职责。</w:t>
      </w:r>
      <w:r>
        <w:rPr>
          <w:color w:val="000000"/>
        </w:rPr>
        <w:t xml:space="preserve">Controller </w:t>
      </w:r>
      <w:r>
        <w:rPr>
          <w:color w:val="000000"/>
        </w:rPr>
        <w:t>只负责</w:t>
      </w:r>
      <w:r>
        <w:rPr>
          <w:color w:val="000000"/>
        </w:rPr>
        <w:t xml:space="preserve"> HTTP </w:t>
      </w:r>
      <w:r>
        <w:rPr>
          <w:color w:val="000000"/>
        </w:rPr>
        <w:t>协调并调用</w:t>
      </w:r>
      <w:r>
        <w:rPr>
          <w:color w:val="000000"/>
        </w:rPr>
        <w:t xml:space="preserve"> Service </w:t>
      </w:r>
      <w:r>
        <w:rPr>
          <w:color w:val="000000"/>
        </w:rPr>
        <w:t>接口；</w:t>
      </w:r>
      <w:r>
        <w:rPr>
          <w:color w:val="000000"/>
        </w:rPr>
        <w:t xml:space="preserve">Service </w:t>
      </w:r>
      <w:r>
        <w:rPr>
          <w:color w:val="000000"/>
        </w:rPr>
        <w:t>负责权限、归属、状态机和事务；</w:t>
      </w:r>
      <w:r>
        <w:rPr>
          <w:color w:val="000000"/>
        </w:rPr>
        <w:t xml:space="preserve">Repository </w:t>
      </w:r>
      <w:r>
        <w:rPr>
          <w:color w:val="000000"/>
        </w:rPr>
        <w:t>负责</w:t>
      </w:r>
      <w:r>
        <w:rPr>
          <w:color w:val="000000"/>
        </w:rPr>
        <w:t xml:space="preserve"> SQL</w:t>
      </w:r>
      <w:r>
        <w:rPr>
          <w:color w:val="000000"/>
        </w:rPr>
        <w:t>、参数绑定、行锁与映射；</w:t>
      </w:r>
      <w:r>
        <w:rPr>
          <w:color w:val="000000"/>
        </w:rPr>
        <w:t xml:space="preserve">OracleConnectionFactory </w:t>
      </w:r>
      <w:r>
        <w:rPr>
          <w:color w:val="000000"/>
        </w:rPr>
        <w:t>是创建连接的统一入口。该调用方向由静态门禁持续检查。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3DFEF73A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BB1E3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层级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45184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主要目录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81F21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核心职责</w:t>
            </w:r>
          </w:p>
        </w:tc>
      </w:tr>
      <w:tr w:rsidR="00EC0C1E" w14:paraId="59237448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F356C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表现层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69C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Presentation/Views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ViewModels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wwwroot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760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展示页面、收集输入、模型验证和中文显示</w:t>
            </w:r>
          </w:p>
        </w:tc>
      </w:tr>
      <w:tr w:rsidR="00EC0C1E" w14:paraId="0A27BB41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DF86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控制层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BEAB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Controllers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7B8C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接收请求、读取</w:t>
            </w:r>
            <w:r>
              <w:rPr>
                <w:color w:val="000000"/>
                <w:sz w:val="17"/>
              </w:rPr>
              <w:t xml:space="preserve"> Claims</w:t>
            </w:r>
            <w:r>
              <w:rPr>
                <w:color w:val="000000"/>
                <w:sz w:val="17"/>
              </w:rPr>
              <w:t>、调用业务服务并返回页面或重定向</w:t>
            </w:r>
          </w:p>
        </w:tc>
      </w:tr>
      <w:tr w:rsidR="00EC0C1E" w14:paraId="1362602E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758BF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业务层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70B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Services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Services/Interfaces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470A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权限、对象归属、状态机、事务和显示名称转换</w:t>
            </w:r>
          </w:p>
        </w:tc>
      </w:tr>
      <w:tr w:rsidR="00EC0C1E" w14:paraId="69F1F5D4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09050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持久层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D3177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Repositories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Persistence/Oracle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F8B5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参数化</w:t>
            </w:r>
            <w:r>
              <w:rPr>
                <w:color w:val="000000"/>
                <w:sz w:val="17"/>
              </w:rPr>
              <w:t xml:space="preserve"> SQL</w:t>
            </w:r>
            <w:r>
              <w:rPr>
                <w:color w:val="000000"/>
                <w:sz w:val="17"/>
              </w:rPr>
              <w:t>、连接事务、</w:t>
            </w:r>
            <w:r>
              <w:rPr>
                <w:color w:val="000000"/>
                <w:sz w:val="17"/>
              </w:rPr>
              <w:t xml:space="preserve">FOR UPDATE </w:t>
            </w:r>
            <w:r>
              <w:rPr>
                <w:color w:val="000000"/>
                <w:sz w:val="17"/>
              </w:rPr>
              <w:t>行锁和映射</w:t>
            </w:r>
          </w:p>
        </w:tc>
      </w:tr>
      <w:tr w:rsidR="00EC0C1E" w14:paraId="62187195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0A2B5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EA151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database/oracle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76AC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表、序列、约束、索引、基础数据和迁移脚本</w:t>
            </w:r>
          </w:p>
        </w:tc>
      </w:tr>
    </w:tbl>
    <w:p w14:paraId="5ECA5DCF" w14:textId="77777777" w:rsidR="00EC0C1E" w:rsidRDefault="00EC0C1E"/>
    <w:p w14:paraId="147DB1A2" w14:textId="77777777" w:rsidR="00EC0C1E" w:rsidRDefault="001D33F5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Razor View -&gt; Controller -&gt; IService -&gt; Service</w:t>
      </w:r>
    </w:p>
    <w:p w14:paraId="351448C0" w14:textId="77777777" w:rsidR="00EC0C1E" w:rsidRDefault="001D33F5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 xml:space="preserve">           -&gt; IRepository -&gt; Repository -&gt; OracleConnectionFactory -&gt; Oracle</w:t>
      </w:r>
    </w:p>
    <w:p w14:paraId="6637D0BA" w14:textId="77777777" w:rsidR="00EC0C1E" w:rsidRDefault="001D33F5">
      <w:pPr>
        <w:pStyle w:val="2"/>
      </w:pPr>
      <w:bookmarkStart w:id="7" w:name="_Toc239880514"/>
      <w:r>
        <w:rPr>
          <w:rFonts w:eastAsia="黑体"/>
        </w:rPr>
        <w:t>模块划分与依赖</w:t>
      </w:r>
      <w:bookmarkEnd w:id="7"/>
    </w:p>
    <w:p w14:paraId="064F6DC1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系统以业务闭环划分为账户地址、基础资料与资格、任务发布、接派配送、支付退款、评价投诉、结算审计报表七组模块。各模块通过稳定的数据主键和服务接口协作，接派记录</w:t>
      </w:r>
      <w:r>
        <w:rPr>
          <w:color w:val="000000"/>
        </w:rPr>
        <w:t xml:space="preserve"> assign_records </w:t>
      </w:r>
      <w:r>
        <w:rPr>
          <w:color w:val="000000"/>
        </w:rPr>
        <w:t>是履约核心：支付、评价、投诉和结算都围绕最终有效接派记录展开。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75F08261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23418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模块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5524A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 xml:space="preserve">Controller </w:t>
            </w:r>
            <w:r>
              <w:rPr>
                <w:rFonts w:ascii="Arial" w:eastAsia="黑体" w:hAnsi="Arial"/>
                <w:b/>
                <w:color w:val="000000"/>
                <w:sz w:val="19"/>
              </w:rPr>
              <w:t>和</w:t>
            </w:r>
            <w:r>
              <w:rPr>
                <w:rFonts w:ascii="Arial" w:eastAsia="黑体" w:hAnsi="Arial"/>
                <w:b/>
                <w:color w:val="000000"/>
                <w:sz w:val="19"/>
              </w:rPr>
              <w:t xml:space="preserve"> Service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2A4FF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核心数据</w:t>
            </w:r>
          </w:p>
        </w:tc>
      </w:tr>
      <w:tr w:rsidR="00EC0C1E" w14:paraId="1E9F4D4D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6C8D6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账户与地址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38E7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Auth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User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Account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Address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E1599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users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user_addresses</w:t>
            </w:r>
          </w:p>
        </w:tc>
      </w:tr>
      <w:tr w:rsidR="00EC0C1E" w14:paraId="478B774B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537B8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基础资料与资格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78941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Node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ServiceType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ServiceNodeRule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Runner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93C4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nodes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service_types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service_node_rules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runners</w:t>
            </w:r>
          </w:p>
        </w:tc>
      </w:tr>
      <w:tr w:rsidR="00EC0C1E" w14:paraId="21E1EDD0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C54EF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任务发布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322BF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Task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TaskService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F5F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tasks </w:t>
            </w:r>
            <w:r>
              <w:rPr>
                <w:color w:val="000000"/>
                <w:sz w:val="17"/>
              </w:rPr>
              <w:t>与三类任务明细</w:t>
            </w:r>
          </w:p>
        </w:tc>
      </w:tr>
      <w:tr w:rsidR="00EC0C1E" w14:paraId="481F1587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D048C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接派配送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473B5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Task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Assign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AssignService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7C28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assign_records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task_status_logs</w:t>
            </w:r>
          </w:p>
        </w:tc>
      </w:tr>
      <w:tr w:rsidR="00EC0C1E" w14:paraId="51116D08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BD5F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支付退款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E3D8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Payment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Refund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B928A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payments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refunds</w:t>
            </w:r>
          </w:p>
        </w:tc>
      </w:tr>
      <w:tr w:rsidR="00EC0C1E" w14:paraId="3148E912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0AEE3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评价投诉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1248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Review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Complaint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4298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reviews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complaints</w:t>
            </w:r>
          </w:p>
        </w:tc>
      </w:tr>
      <w:tr w:rsidR="00EC0C1E" w14:paraId="38EC1FB1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21BA6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结算审计报表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B8D6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Settlement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Audit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Report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FAB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settlements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audit_logs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reports </w:t>
            </w:r>
            <w:r>
              <w:rPr>
                <w:color w:val="000000"/>
                <w:sz w:val="17"/>
              </w:rPr>
              <w:t>及关联表</w:t>
            </w:r>
          </w:p>
        </w:tc>
      </w:tr>
    </w:tbl>
    <w:p w14:paraId="5588ACE1" w14:textId="77777777" w:rsidR="00EC0C1E" w:rsidRDefault="00EC0C1E"/>
    <w:p w14:paraId="775D1CEF" w14:textId="77777777" w:rsidR="00EC0C1E" w:rsidRDefault="001D33F5">
      <w:pPr>
        <w:pStyle w:val="2"/>
      </w:pPr>
      <w:bookmarkStart w:id="8" w:name="_Toc239880515"/>
      <w:r>
        <w:rPr>
          <w:rFonts w:eastAsia="黑体"/>
        </w:rPr>
        <w:t>权限与安全设计</w:t>
      </w:r>
      <w:bookmarkEnd w:id="8"/>
    </w:p>
    <w:p w14:paraId="4A2BFDED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系统使用</w:t>
      </w:r>
      <w:r>
        <w:rPr>
          <w:color w:val="000000"/>
        </w:rPr>
        <w:t xml:space="preserve"> Cookie </w:t>
      </w:r>
      <w:r>
        <w:rPr>
          <w:color w:val="000000"/>
        </w:rPr>
        <w:t>认证保存用户编号、用户名和角色。每个已认证请求都会重新读取账号状态和角色；账号被封禁或注销后，旧</w:t>
      </w:r>
      <w:r>
        <w:rPr>
          <w:color w:val="000000"/>
        </w:rPr>
        <w:t xml:space="preserve"> Cookie </w:t>
      </w:r>
      <w:r>
        <w:rPr>
          <w:color w:val="000000"/>
        </w:rPr>
        <w:t>在下一次请求即被拒绝。管理员页面使用角色授权，用户和跑腿员操作还要在</w:t>
      </w:r>
      <w:r>
        <w:rPr>
          <w:color w:val="000000"/>
        </w:rPr>
        <w:t xml:space="preserve"> Service </w:t>
      </w:r>
      <w:r>
        <w:rPr>
          <w:color w:val="000000"/>
        </w:rPr>
        <w:t>中检查资源归属。所有修改状态的</w:t>
      </w:r>
      <w:r>
        <w:rPr>
          <w:color w:val="000000"/>
        </w:rPr>
        <w:t xml:space="preserve"> POST Action </w:t>
      </w:r>
      <w:r>
        <w:rPr>
          <w:color w:val="000000"/>
        </w:rPr>
        <w:t>均添加防伪校验，异常统一进入安全错误页，避免向浏览器泄露</w:t>
      </w:r>
      <w:r>
        <w:rPr>
          <w:color w:val="000000"/>
        </w:rPr>
        <w:t xml:space="preserve"> SQL </w:t>
      </w:r>
      <w:r>
        <w:rPr>
          <w:color w:val="000000"/>
        </w:rPr>
        <w:t>和调用栈。</w:t>
      </w:r>
    </w:p>
    <w:p w14:paraId="14B945BE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密码由</w:t>
      </w:r>
      <w:r>
        <w:rPr>
          <w:color w:val="000000"/>
        </w:rPr>
        <w:t xml:space="preserve"> ASP.NET Core PasswordHasher </w:t>
      </w:r>
      <w:r>
        <w:rPr>
          <w:color w:val="000000"/>
        </w:rPr>
        <w:t>生成带盐哈希，登录时使用</w:t>
      </w:r>
      <w:r>
        <w:rPr>
          <w:color w:val="000000"/>
        </w:rPr>
        <w:t xml:space="preserve"> VerifyHashedPassword </w:t>
      </w:r>
      <w:r>
        <w:rPr>
          <w:color w:val="000000"/>
        </w:rPr>
        <w:t>校验。</w:t>
      </w:r>
    </w:p>
    <w:p w14:paraId="22B538EE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Repository </w:t>
      </w:r>
      <w:r>
        <w:rPr>
          <w:color w:val="000000"/>
        </w:rPr>
        <w:t>的</w:t>
      </w:r>
      <w:r>
        <w:rPr>
          <w:color w:val="000000"/>
        </w:rPr>
        <w:t xml:space="preserve"> SQL </w:t>
      </w:r>
      <w:r>
        <w:rPr>
          <w:color w:val="000000"/>
        </w:rPr>
        <w:t>使用参数绑定，控制器和服务层不创建</w:t>
      </w:r>
      <w:r>
        <w:rPr>
          <w:color w:val="000000"/>
        </w:rPr>
        <w:t xml:space="preserve"> OracleCommand</w:t>
      </w:r>
      <w:r>
        <w:rPr>
          <w:color w:val="000000"/>
        </w:rPr>
        <w:t>。</w:t>
      </w:r>
    </w:p>
    <w:p w14:paraId="1D55D110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抢单、地址编号、支付、退款、评价、结算等高风险写操作在事务内锁定业务行。</w:t>
      </w:r>
    </w:p>
    <w:p w14:paraId="00421B0C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真实连接串、数据库密码和</w:t>
      </w:r>
      <w:r>
        <w:rPr>
          <w:color w:val="000000"/>
        </w:rPr>
        <w:t xml:space="preserve"> SSH </w:t>
      </w:r>
      <w:r>
        <w:rPr>
          <w:color w:val="000000"/>
        </w:rPr>
        <w:t>私钥均通过本地文件或环境变量提供，不进入版本控制。</w:t>
      </w:r>
    </w:p>
    <w:p w14:paraId="031452BC" w14:textId="77777777" w:rsidR="00EC0C1E" w:rsidRDefault="001D33F5">
      <w:r>
        <w:br w:type="page"/>
      </w:r>
    </w:p>
    <w:p w14:paraId="3DB6B2B1" w14:textId="77777777" w:rsidR="00EC0C1E" w:rsidRDefault="001D33F5">
      <w:pPr>
        <w:pStyle w:val="1"/>
        <w:pageBreakBefore w:val="0"/>
      </w:pPr>
      <w:bookmarkStart w:id="9" w:name="_Toc239880516"/>
      <w:r>
        <w:rPr>
          <w:rFonts w:ascii="Arial" w:eastAsia="黑体" w:hAnsi="Arial"/>
        </w:rPr>
        <w:t>系统设计与实现</w:t>
      </w:r>
      <w:bookmarkEnd w:id="9"/>
    </w:p>
    <w:p w14:paraId="24F20197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本章围绕已落地的七组业务模块说明交互流程、关键规则、实现分层及可验证结果。每组实现均遵守</w:t>
      </w:r>
      <w:r>
        <w:rPr>
          <w:color w:val="000000"/>
        </w:rPr>
        <w:t xml:space="preserve"> Controller </w:t>
      </w:r>
      <w:r>
        <w:rPr>
          <w:color w:val="000000"/>
        </w:rPr>
        <w:t>调用</w:t>
      </w:r>
      <w:r>
        <w:rPr>
          <w:color w:val="000000"/>
        </w:rPr>
        <w:t xml:space="preserve"> Service </w:t>
      </w:r>
      <w:r>
        <w:rPr>
          <w:color w:val="000000"/>
        </w:rPr>
        <w:t>接口、</w:t>
      </w:r>
      <w:r>
        <w:rPr>
          <w:color w:val="000000"/>
        </w:rPr>
        <w:t xml:space="preserve">Service </w:t>
      </w:r>
      <w:r>
        <w:rPr>
          <w:color w:val="000000"/>
        </w:rPr>
        <w:t>组织业务规则、</w:t>
      </w:r>
      <w:r>
        <w:rPr>
          <w:color w:val="000000"/>
        </w:rPr>
        <w:t xml:space="preserve">Repository </w:t>
      </w:r>
      <w:r>
        <w:rPr>
          <w:color w:val="000000"/>
        </w:rPr>
        <w:t>完成</w:t>
      </w:r>
      <w:r>
        <w:rPr>
          <w:color w:val="000000"/>
        </w:rPr>
        <w:t xml:space="preserve"> Oracle </w:t>
      </w:r>
      <w:r>
        <w:rPr>
          <w:color w:val="000000"/>
        </w:rPr>
        <w:t>读写的统一约定。</w:t>
      </w:r>
    </w:p>
    <w:p w14:paraId="7333B47A" w14:textId="77777777" w:rsidR="00EC0C1E" w:rsidRDefault="001D33F5">
      <w:pPr>
        <w:pStyle w:val="2"/>
      </w:pPr>
      <w:bookmarkStart w:id="10" w:name="_Toc239880517"/>
      <w:r>
        <w:rPr>
          <w:rFonts w:eastAsia="黑体"/>
        </w:rPr>
        <w:t>账户权限与地址管理</w:t>
      </w:r>
      <w:bookmarkEnd w:id="10"/>
    </w:p>
    <w:p w14:paraId="219F961F" w14:textId="77777777" w:rsidR="00EC0C1E" w:rsidRDefault="001D33F5">
      <w:pPr>
        <w:pStyle w:val="3"/>
      </w:pPr>
      <w:bookmarkStart w:id="11" w:name="_Toc239880518"/>
      <w:r>
        <w:rPr>
          <w:rFonts w:ascii="Arial" w:eastAsia="黑体" w:hAnsi="Arial"/>
        </w:rPr>
        <w:t>功能设计</w:t>
      </w:r>
      <w:bookmarkEnd w:id="11"/>
    </w:p>
    <w:p w14:paraId="024EE906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账户模块承担注册、登录、个人资料、账号封禁与注销。地址模块为任务发布提供属于当前用户的收货地址，并保证同一用户最多只有一个默认地址。服务层在新增地址前锁定用户行后分配</w:t>
      </w:r>
      <w:r>
        <w:rPr>
          <w:color w:val="000000"/>
        </w:rPr>
        <w:t xml:space="preserve"> address_no</w:t>
      </w:r>
      <w:r>
        <w:rPr>
          <w:color w:val="000000"/>
        </w:rPr>
        <w:t>，默认地址切换与删除后的默认补位在同一事务内完成。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EC0C1E" w14:paraId="77FE9DC4" w14:textId="77777777">
        <w:trPr>
          <w:tblHeader/>
          <w:jc w:val="center"/>
        </w:trPr>
        <w:tc>
          <w:tcPr>
            <w:tcW w:w="46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E42C7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动作序列</w:t>
            </w:r>
          </w:p>
        </w:tc>
        <w:tc>
          <w:tcPr>
            <w:tcW w:w="46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9D97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设计说明</w:t>
            </w:r>
          </w:p>
        </w:tc>
      </w:tr>
      <w:tr w:rsidR="00EC0C1E" w14:paraId="6481A474" w14:textId="77777777"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76854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注册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4FBC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校验用户名、手机号和密码，检查唯一性，生成密码哈希，创建</w:t>
            </w:r>
            <w:r>
              <w:rPr>
                <w:color w:val="000000"/>
                <w:sz w:val="17"/>
              </w:rPr>
              <w:t xml:space="preserve"> NORMAL </w:t>
            </w:r>
            <w:r>
              <w:rPr>
                <w:color w:val="000000"/>
                <w:sz w:val="17"/>
              </w:rPr>
              <w:t>用户</w:t>
            </w:r>
          </w:p>
        </w:tc>
      </w:tr>
      <w:tr w:rsidR="00EC0C1E" w14:paraId="52EBB952" w14:textId="77777777">
        <w:trPr>
          <w:jc w:val="center"/>
        </w:trPr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EE914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登录</w:t>
            </w:r>
          </w:p>
        </w:tc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09687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查询账号，拒绝</w:t>
            </w:r>
            <w:r>
              <w:rPr>
                <w:color w:val="000000"/>
                <w:sz w:val="17"/>
              </w:rPr>
              <w:t xml:space="preserve"> BLOCKED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CANCELLED</w:t>
            </w:r>
            <w:r>
              <w:rPr>
                <w:color w:val="000000"/>
                <w:sz w:val="17"/>
              </w:rPr>
              <w:t>，验证哈希并签发</w:t>
            </w:r>
            <w:r>
              <w:rPr>
                <w:color w:val="000000"/>
                <w:sz w:val="17"/>
              </w:rPr>
              <w:t xml:space="preserve"> Cookie</w:t>
            </w:r>
          </w:p>
        </w:tc>
      </w:tr>
      <w:tr w:rsidR="00EC0C1E" w14:paraId="43BA6209" w14:textId="77777777"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1576E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维护地址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3EC3A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只读取本人地址，新增时分配复合主键，编辑和删除前校验归属</w:t>
            </w:r>
          </w:p>
        </w:tc>
      </w:tr>
      <w:tr w:rsidR="00EC0C1E" w14:paraId="382B0F8E" w14:textId="77777777">
        <w:trPr>
          <w:jc w:val="center"/>
        </w:trPr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FBB80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设置默认</w:t>
            </w:r>
          </w:p>
        </w:tc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8FB3C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事务内锁定用户，先校验目标存在，再清除旧默认并设置新默认</w:t>
            </w:r>
          </w:p>
        </w:tc>
      </w:tr>
      <w:tr w:rsidR="00EC0C1E" w14:paraId="0D92D0B3" w14:textId="77777777"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7DA5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管理账号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1129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管理员封禁、解封、注销和恢复，认证事件实时使旧会话失效</w:t>
            </w:r>
          </w:p>
        </w:tc>
      </w:tr>
    </w:tbl>
    <w:p w14:paraId="545D0C16" w14:textId="77777777" w:rsidR="00EC0C1E" w:rsidRDefault="00EC0C1E"/>
    <w:p w14:paraId="10A59684" w14:textId="77777777" w:rsidR="00EC0C1E" w:rsidRDefault="001D33F5">
      <w:pPr>
        <w:pStyle w:val="3"/>
      </w:pPr>
      <w:bookmarkStart w:id="12" w:name="_Toc239880519"/>
      <w:r>
        <w:rPr>
          <w:rFonts w:ascii="Arial" w:eastAsia="黑体" w:hAnsi="Arial"/>
        </w:rPr>
        <w:t>关键实现</w:t>
      </w:r>
      <w:bookmarkEnd w:id="12"/>
    </w:p>
    <w:p w14:paraId="3B8BF65B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 xml:space="preserve">Program.cs </w:t>
      </w:r>
      <w:r>
        <w:rPr>
          <w:color w:val="000000"/>
        </w:rPr>
        <w:t>注册</w:t>
      </w:r>
      <w:r>
        <w:rPr>
          <w:color w:val="000000"/>
        </w:rPr>
        <w:t xml:space="preserve"> IUserService</w:t>
      </w:r>
      <w:r>
        <w:rPr>
          <w:color w:val="000000"/>
        </w:rPr>
        <w:t>、</w:t>
      </w:r>
      <w:r>
        <w:rPr>
          <w:color w:val="000000"/>
        </w:rPr>
        <w:t xml:space="preserve">IAddressService </w:t>
      </w:r>
      <w:r>
        <w:rPr>
          <w:color w:val="000000"/>
        </w:rPr>
        <w:t>和密码哈希服务，并在</w:t>
      </w:r>
      <w:r>
        <w:rPr>
          <w:color w:val="000000"/>
        </w:rPr>
        <w:t xml:space="preserve"> Cookie </w:t>
      </w:r>
      <w:r>
        <w:rPr>
          <w:color w:val="000000"/>
        </w:rPr>
        <w:t>的</w:t>
      </w:r>
      <w:r>
        <w:rPr>
          <w:color w:val="000000"/>
        </w:rPr>
        <w:t xml:space="preserve"> OnValidatePrincipal </w:t>
      </w:r>
      <w:r>
        <w:rPr>
          <w:color w:val="000000"/>
        </w:rPr>
        <w:t>事件中按用户编号重新读取认证状态。</w:t>
      </w:r>
      <w:r>
        <w:rPr>
          <w:color w:val="000000"/>
        </w:rPr>
        <w:t xml:space="preserve">AddressService </w:t>
      </w:r>
      <w:r>
        <w:rPr>
          <w:color w:val="000000"/>
        </w:rPr>
        <w:t>负责归属和事务逻辑，</w:t>
      </w:r>
      <w:r>
        <w:rPr>
          <w:color w:val="000000"/>
        </w:rPr>
        <w:t xml:space="preserve">AddressRepository </w:t>
      </w:r>
      <w:r>
        <w:rPr>
          <w:color w:val="000000"/>
        </w:rPr>
        <w:t>使用复合键</w:t>
      </w:r>
      <w:r>
        <w:rPr>
          <w:color w:val="000000"/>
        </w:rPr>
        <w:t xml:space="preserve"> user_id</w:t>
      </w:r>
      <w:r>
        <w:rPr>
          <w:color w:val="000000"/>
        </w:rPr>
        <w:t>、</w:t>
      </w:r>
      <w:r>
        <w:rPr>
          <w:color w:val="000000"/>
        </w:rPr>
        <w:t xml:space="preserve">address_no </w:t>
      </w:r>
      <w:r>
        <w:rPr>
          <w:color w:val="000000"/>
        </w:rPr>
        <w:t>访问数据。前端</w:t>
      </w:r>
      <w:r>
        <w:rPr>
          <w:color w:val="000000"/>
        </w:rPr>
        <w:t xml:space="preserve"> ModelState </w:t>
      </w:r>
      <w:r>
        <w:rPr>
          <w:color w:val="000000"/>
        </w:rPr>
        <w:t>处理必填项和格式错误，业务错误回显在原表单。</w:t>
      </w:r>
    </w:p>
    <w:p w14:paraId="0376E7F0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用户名和手机号均执行唯一性检查，密码字段只向数据库写入哈希。</w:t>
      </w:r>
    </w:p>
    <w:p w14:paraId="03ACA4BA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跨用户提交地址编号时返回拒绝结果，不泄露其他用户的地址内容。</w:t>
      </w:r>
    </w:p>
    <w:p w14:paraId="11383270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lastRenderedPageBreak/>
        <w:t xml:space="preserve">•  </w:t>
      </w:r>
      <w:r>
        <w:rPr>
          <w:color w:val="000000"/>
        </w:rPr>
        <w:t>数据库函数索引与服务事务共同保证单默认地址约束。</w:t>
      </w:r>
    </w:p>
    <w:p w14:paraId="33F3B560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自动化和共享库测试覆盖正常注册、重复注册、错误密码、封禁旧会话、地址并发与跨用户操作。</w:t>
      </w:r>
    </w:p>
    <w:p w14:paraId="2781F0AE" w14:textId="77777777" w:rsidR="00EC0C1E" w:rsidRDefault="001D33F5">
      <w:pPr>
        <w:pStyle w:val="2"/>
      </w:pPr>
      <w:bookmarkStart w:id="13" w:name="_Toc239880520"/>
      <w:r>
        <w:rPr>
          <w:rFonts w:eastAsia="黑体"/>
        </w:rPr>
        <w:t>基础资料与跑腿员资格</w:t>
      </w:r>
      <w:bookmarkEnd w:id="13"/>
    </w:p>
    <w:p w14:paraId="3EFAFDA8" w14:textId="77777777" w:rsidR="00EC0C1E" w:rsidRDefault="001D33F5">
      <w:pPr>
        <w:pStyle w:val="3"/>
      </w:pPr>
      <w:bookmarkStart w:id="14" w:name="_Toc239880521"/>
      <w:r>
        <w:rPr>
          <w:rFonts w:ascii="Arial" w:eastAsia="黑体" w:hAnsi="Arial"/>
        </w:rPr>
        <w:t>功能设计</w:t>
      </w:r>
      <w:bookmarkEnd w:id="14"/>
    </w:p>
    <w:p w14:paraId="3DE1E395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节点、服务类型和服务节点规则共同限制任务可发布范围。管理员通过状态关闭保留历史引用，不直接删除已进入业务链路的数据。普通用户可以提交跑腿员申请；管理员审核通过后同步更新</w:t>
      </w:r>
      <w:r>
        <w:rPr>
          <w:color w:val="000000"/>
        </w:rPr>
        <w:t xml:space="preserve"> runners.audit_status </w:t>
      </w:r>
      <w:r>
        <w:rPr>
          <w:color w:val="000000"/>
        </w:rPr>
        <w:t>和</w:t>
      </w:r>
      <w:r>
        <w:rPr>
          <w:color w:val="000000"/>
        </w:rPr>
        <w:t xml:space="preserve"> users.user_role</w:t>
      </w:r>
      <w:r>
        <w:rPr>
          <w:color w:val="000000"/>
        </w:rPr>
        <w:t>，使其获得任务大厅与配送工作台权限。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21A1E43E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A4E5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对象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6AFE5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状态或约束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6C1B4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设计目的</w:t>
            </w:r>
          </w:p>
        </w:tc>
      </w:tr>
      <w:tr w:rsidR="00EC0C1E" w14:paraId="458A90D4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DEDCC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节点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88BB1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NORMAL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CLOSED</w:t>
            </w:r>
            <w:r>
              <w:rPr>
                <w:color w:val="000000"/>
                <w:sz w:val="17"/>
              </w:rPr>
              <w:t>，使用中禁止删除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3E45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保留历史任务中的交接节点</w:t>
            </w:r>
          </w:p>
        </w:tc>
      </w:tr>
      <w:tr w:rsidR="00EC0C1E" w14:paraId="270AE1D3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2DE98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服务类型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2554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ENABLED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DISABLED</w:t>
            </w:r>
            <w:r>
              <w:rPr>
                <w:color w:val="000000"/>
                <w:sz w:val="17"/>
              </w:rPr>
              <w:t>，基础价格不得为负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F03A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统一服务口径和最低价格</w:t>
            </w:r>
          </w:p>
        </w:tc>
      </w:tr>
      <w:tr w:rsidR="00EC0C1E" w14:paraId="3E80E055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6272E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适用规则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ED2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service_type_id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node_id </w:t>
            </w:r>
            <w:r>
              <w:rPr>
                <w:color w:val="000000"/>
                <w:sz w:val="17"/>
              </w:rPr>
              <w:t>复合主键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91B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防止在不适用节点发布服务</w:t>
            </w:r>
          </w:p>
        </w:tc>
      </w:tr>
      <w:tr w:rsidR="00EC0C1E" w14:paraId="2EC54E4D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AFD16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跑腿员审核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C1787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PENDING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APPROVED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REJECTED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F442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由管理员决定资格并同步角色</w:t>
            </w:r>
          </w:p>
        </w:tc>
      </w:tr>
      <w:tr w:rsidR="00EC0C1E" w14:paraId="6D33DFDE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AF2C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跑腿员工作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2049A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FREE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BUSY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OFFLINE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744B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约束是否允许接单以及配送占用</w:t>
            </w:r>
          </w:p>
        </w:tc>
      </w:tr>
    </w:tbl>
    <w:p w14:paraId="7A203B1C" w14:textId="77777777" w:rsidR="00EC0C1E" w:rsidRDefault="00EC0C1E"/>
    <w:p w14:paraId="41889DED" w14:textId="77777777" w:rsidR="00EC0C1E" w:rsidRDefault="001D33F5">
      <w:pPr>
        <w:pStyle w:val="3"/>
      </w:pPr>
      <w:bookmarkStart w:id="15" w:name="_Toc239880522"/>
      <w:r>
        <w:rPr>
          <w:rFonts w:ascii="Arial" w:eastAsia="黑体" w:hAnsi="Arial"/>
        </w:rPr>
        <w:t>关键实现</w:t>
      </w:r>
      <w:bookmarkEnd w:id="15"/>
    </w:p>
    <w:p w14:paraId="311F7792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NodeService</w:t>
      </w:r>
      <w:r>
        <w:rPr>
          <w:color w:val="000000"/>
        </w:rPr>
        <w:t>、</w:t>
      </w:r>
      <w:r>
        <w:rPr>
          <w:color w:val="000000"/>
        </w:rPr>
        <w:t xml:space="preserve">ServiceTypeService </w:t>
      </w:r>
      <w:r>
        <w:rPr>
          <w:color w:val="000000"/>
        </w:rPr>
        <w:t>与</w:t>
      </w:r>
      <w:r>
        <w:rPr>
          <w:color w:val="000000"/>
        </w:rPr>
        <w:t xml:space="preserve"> ServiceNodeRuleService </w:t>
      </w:r>
      <w:r>
        <w:rPr>
          <w:color w:val="000000"/>
        </w:rPr>
        <w:t>分别封装状态切换、引用保护和绑定规则；</w:t>
      </w:r>
      <w:r>
        <w:rPr>
          <w:color w:val="000000"/>
        </w:rPr>
        <w:t xml:space="preserve">RunnerService </w:t>
      </w:r>
      <w:r>
        <w:rPr>
          <w:color w:val="000000"/>
        </w:rPr>
        <w:t>负责申请、审核、重新提交及角色同步。页面只提交英文状态代码，中文名称由显示服务或</w:t>
      </w:r>
      <w:r>
        <w:rPr>
          <w:color w:val="000000"/>
        </w:rPr>
        <w:t xml:space="preserve"> ViewModel </w:t>
      </w:r>
      <w:r>
        <w:rPr>
          <w:color w:val="000000"/>
        </w:rPr>
        <w:t>提供，从而避免在多个</w:t>
      </w:r>
      <w:r>
        <w:rPr>
          <w:color w:val="000000"/>
        </w:rPr>
        <w:t xml:space="preserve"> Razor </w:t>
      </w:r>
      <w:r>
        <w:rPr>
          <w:color w:val="000000"/>
        </w:rPr>
        <w:t>页面重复判断。</w:t>
      </w:r>
    </w:p>
    <w:p w14:paraId="1F3AFA27" w14:textId="77777777" w:rsidR="00EC0C1E" w:rsidRDefault="001D33F5">
      <w:pPr>
        <w:pStyle w:val="2"/>
      </w:pPr>
      <w:bookmarkStart w:id="16" w:name="_Toc239880523"/>
      <w:r>
        <w:rPr>
          <w:rFonts w:eastAsia="黑体"/>
        </w:rPr>
        <w:t>三类任务发布</w:t>
      </w:r>
      <w:bookmarkEnd w:id="16"/>
    </w:p>
    <w:p w14:paraId="349B630A" w14:textId="77777777" w:rsidR="00EC0C1E" w:rsidRDefault="001D33F5">
      <w:pPr>
        <w:pStyle w:val="3"/>
      </w:pPr>
      <w:bookmarkStart w:id="17" w:name="_Toc239880524"/>
      <w:r>
        <w:rPr>
          <w:rFonts w:ascii="Arial" w:eastAsia="黑体" w:hAnsi="Arial"/>
        </w:rPr>
        <w:t>功能设计</w:t>
      </w:r>
      <w:bookmarkEnd w:id="17"/>
    </w:p>
    <w:p w14:paraId="48334B4D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任务采用主表加专属明细的垂直拆分。公共字段写入</w:t>
      </w:r>
      <w:r>
        <w:rPr>
          <w:color w:val="000000"/>
        </w:rPr>
        <w:t xml:space="preserve"> tasks</w:t>
      </w:r>
      <w:r>
        <w:rPr>
          <w:color w:val="000000"/>
        </w:rPr>
        <w:t>，外卖、快递和私人跑腿的特有字段分别写入</w:t>
      </w:r>
      <w:r>
        <w:rPr>
          <w:color w:val="000000"/>
        </w:rPr>
        <w:t xml:space="preserve"> food_delivery_details</w:t>
      </w:r>
      <w:r>
        <w:rPr>
          <w:color w:val="000000"/>
        </w:rPr>
        <w:t>、</w:t>
      </w:r>
      <w:r>
        <w:rPr>
          <w:color w:val="000000"/>
        </w:rPr>
        <w:t xml:space="preserve">express_pickup_details </w:t>
      </w:r>
      <w:r>
        <w:rPr>
          <w:color w:val="000000"/>
        </w:rPr>
        <w:t>和</w:t>
      </w:r>
      <w:r>
        <w:rPr>
          <w:color w:val="000000"/>
        </w:rPr>
        <w:t xml:space="preserve"> private_task_details</w:t>
      </w:r>
      <w:r>
        <w:rPr>
          <w:color w:val="000000"/>
        </w:rPr>
        <w:t>。一次发布只能产生一种明细；地址必须属于发布者，节点必须开放，服务类型必须启用，服务与节点必须存在绑定，任务价格不得低于基础价。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11DFA407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CAC8D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lastRenderedPageBreak/>
              <w:t>任务类型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4866D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专属字段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5B7F8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保存表</w:t>
            </w:r>
          </w:p>
        </w:tc>
      </w:tr>
      <w:tr w:rsidR="00EC0C1E" w14:paraId="38D628F4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448A1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外卖分发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2925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商家名称、平台订单号、取餐备注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E566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food_delivery_details</w:t>
            </w:r>
          </w:p>
        </w:tc>
      </w:tr>
      <w:tr w:rsidR="00EC0C1E" w14:paraId="092AC7E0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DE991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快递代取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619B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快递公司、运单号、取件码、备注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6857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express_pickup_details</w:t>
            </w:r>
          </w:p>
        </w:tc>
      </w:tr>
      <w:tr w:rsidR="00EC0C1E" w14:paraId="397FA4A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2A534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私人跑腿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AB0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物品类别、取送地点、期望完成时间、描述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53E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private_task_details</w:t>
            </w:r>
          </w:p>
        </w:tc>
      </w:tr>
    </w:tbl>
    <w:p w14:paraId="70DC39D6" w14:textId="77777777" w:rsidR="00EC0C1E" w:rsidRDefault="00EC0C1E"/>
    <w:p w14:paraId="4BA3B629" w14:textId="77777777" w:rsidR="00EC0C1E" w:rsidRDefault="001D33F5">
      <w:pPr>
        <w:pStyle w:val="3"/>
      </w:pPr>
      <w:bookmarkStart w:id="18" w:name="_Toc239880525"/>
      <w:r>
        <w:rPr>
          <w:rFonts w:ascii="Arial" w:eastAsia="黑体" w:hAnsi="Arial"/>
        </w:rPr>
        <w:t>关键实现</w:t>
      </w:r>
      <w:bookmarkEnd w:id="18"/>
    </w:p>
    <w:p w14:paraId="629020A1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 xml:space="preserve">TaskController </w:t>
      </w:r>
      <w:r>
        <w:rPr>
          <w:color w:val="000000"/>
        </w:rPr>
        <w:t>使用具体的创建</w:t>
      </w:r>
      <w:r>
        <w:rPr>
          <w:color w:val="000000"/>
        </w:rPr>
        <w:t xml:space="preserve"> ViewModel </w:t>
      </w:r>
      <w:r>
        <w:rPr>
          <w:color w:val="000000"/>
        </w:rPr>
        <w:t>接收表单，</w:t>
      </w:r>
      <w:r>
        <w:rPr>
          <w:color w:val="000000"/>
        </w:rPr>
        <w:t xml:space="preserve">TaskService </w:t>
      </w:r>
      <w:r>
        <w:rPr>
          <w:color w:val="000000"/>
        </w:rPr>
        <w:t>统一规范化字符串、校验业务关联和价格，再由</w:t>
      </w:r>
      <w:r>
        <w:rPr>
          <w:color w:val="000000"/>
        </w:rPr>
        <w:t xml:space="preserve"> TaskRepository </w:t>
      </w:r>
      <w:r>
        <w:rPr>
          <w:color w:val="000000"/>
        </w:rPr>
        <w:t>在同一事务中插入主表及对应明细。发布成功后状态直接为</w:t>
      </w:r>
      <w:r>
        <w:rPr>
          <w:color w:val="000000"/>
        </w:rPr>
        <w:t xml:space="preserve"> WAITING</w:t>
      </w:r>
      <w:r>
        <w:rPr>
          <w:color w:val="000000"/>
        </w:rPr>
        <w:t>，不提前创建接派记录、支付记录或配送日志。</w:t>
      </w:r>
    </w:p>
    <w:p w14:paraId="4E40A33E" w14:textId="77777777" w:rsidR="00EC0C1E" w:rsidRDefault="001D33F5">
      <w:pPr>
        <w:keepNext/>
        <w:jc w:val="center"/>
      </w:pPr>
      <w:r>
        <w:rPr>
          <w:noProof/>
        </w:rPr>
        <w:drawing>
          <wp:inline distT="0" distB="0" distL="0" distR="0" wp14:anchorId="60D18E84" wp14:editId="625539D0">
            <wp:extent cx="5669280" cy="1910227"/>
            <wp:effectExtent l="0" t="0" r="0" b="0"/>
            <wp:docPr id="2" name="Picture 2" descr="图 3-1 外卖分发任务发布成功页面" title="图 3-1 外卖分发任务发布成功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6ACD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3-1 </w:t>
      </w:r>
      <w:r>
        <w:rPr>
          <w:color w:val="000000"/>
        </w:rPr>
        <w:t>外卖分发任务发布成功页面</w:t>
      </w:r>
    </w:p>
    <w:p w14:paraId="03E4F5D2" w14:textId="77777777" w:rsidR="00EC0C1E" w:rsidRDefault="001D33F5">
      <w:pPr>
        <w:pStyle w:val="2"/>
      </w:pPr>
      <w:bookmarkStart w:id="19" w:name="_Toc239880526"/>
      <w:r>
        <w:rPr>
          <w:rFonts w:eastAsia="黑体"/>
        </w:rPr>
        <w:t>接单派单与配送状态</w:t>
      </w:r>
      <w:bookmarkEnd w:id="19"/>
    </w:p>
    <w:p w14:paraId="01B72760" w14:textId="77777777" w:rsidR="00EC0C1E" w:rsidRDefault="001D33F5">
      <w:pPr>
        <w:pStyle w:val="3"/>
      </w:pPr>
      <w:bookmarkStart w:id="20" w:name="_Toc239880527"/>
      <w:r>
        <w:rPr>
          <w:rFonts w:ascii="Arial" w:eastAsia="黑体" w:hAnsi="Arial"/>
        </w:rPr>
        <w:t>功能设计</w:t>
      </w:r>
      <w:bookmarkEnd w:id="20"/>
    </w:p>
    <w:p w14:paraId="6A6E362F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待接单任务可以由已审核且处于可接单状态的跑腿员抢单，也可以由管理员派单。接派成功后系统新增</w:t>
      </w:r>
      <w:r>
        <w:rPr>
          <w:color w:val="000000"/>
        </w:rPr>
        <w:t xml:space="preserve"> assign_records</w:t>
      </w:r>
      <w:r>
        <w:rPr>
          <w:color w:val="000000"/>
        </w:rPr>
        <w:t>，将任务更新为</w:t>
      </w:r>
      <w:r>
        <w:rPr>
          <w:color w:val="000000"/>
        </w:rPr>
        <w:t xml:space="preserve"> ASSIGNED</w:t>
      </w:r>
      <w:r>
        <w:rPr>
          <w:color w:val="000000"/>
        </w:rPr>
        <w:t>，并写入接派后的状态日志。重派不删除旧记录，而是新增</w:t>
      </w:r>
      <w:r>
        <w:rPr>
          <w:color w:val="000000"/>
        </w:rPr>
        <w:t xml:space="preserve"> operation_type </w:t>
      </w:r>
      <w:r>
        <w:rPr>
          <w:color w:val="000000"/>
        </w:rPr>
        <w:t>为</w:t>
      </w:r>
      <w:r>
        <w:rPr>
          <w:color w:val="000000"/>
        </w:rPr>
        <w:t xml:space="preserve"> REASSIGN </w:t>
      </w:r>
      <w:r>
        <w:rPr>
          <w:color w:val="000000"/>
        </w:rPr>
        <w:t>的记录，后续业务按</w:t>
      </w:r>
      <w:r>
        <w:rPr>
          <w:color w:val="000000"/>
        </w:rPr>
        <w:t xml:space="preserve"> assigned_at</w:t>
      </w:r>
      <w:r>
        <w:rPr>
          <w:color w:val="000000"/>
        </w:rPr>
        <w:t>、</w:t>
      </w:r>
      <w:r>
        <w:rPr>
          <w:color w:val="000000"/>
        </w:rPr>
        <w:t xml:space="preserve">record_id </w:t>
      </w:r>
      <w:r>
        <w:rPr>
          <w:color w:val="000000"/>
        </w:rPr>
        <w:t>倒序取最终有效记录。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0BB681A2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19EA4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当前状态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FC3D6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允许操作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89C72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目标状态与副作用</w:t>
            </w:r>
          </w:p>
        </w:tc>
      </w:tr>
      <w:tr w:rsidR="00EC0C1E" w14:paraId="6EA35D70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CA83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WAITING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F94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跑腿员抢单或管理员派单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8E699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ASSIGNED</w:t>
            </w:r>
            <w:r>
              <w:rPr>
                <w:color w:val="000000"/>
                <w:sz w:val="17"/>
              </w:rPr>
              <w:t>，新增接派并写日志</w:t>
            </w:r>
          </w:p>
        </w:tc>
      </w:tr>
      <w:tr w:rsidR="00EC0C1E" w14:paraId="620BEE3E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47412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ASSIGNED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59D0C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确认取货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6AC4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PICKED_UP</w:t>
            </w:r>
            <w:r>
              <w:rPr>
                <w:color w:val="000000"/>
                <w:sz w:val="17"/>
              </w:rPr>
              <w:t>，写状态日志</w:t>
            </w:r>
          </w:p>
        </w:tc>
      </w:tr>
      <w:tr w:rsidR="00EC0C1E" w14:paraId="469D79D0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FA141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PICKED_UP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279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开始配送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C76F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DELIVERING</w:t>
            </w:r>
            <w:r>
              <w:rPr>
                <w:color w:val="000000"/>
                <w:sz w:val="17"/>
              </w:rPr>
              <w:t>，写状态日志</w:t>
            </w:r>
          </w:p>
        </w:tc>
      </w:tr>
      <w:tr w:rsidR="00EC0C1E" w14:paraId="04D1D542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6F981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DELIVERING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E94A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确认送达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93C0F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WAIT_CONFIRM</w:t>
            </w:r>
            <w:r>
              <w:rPr>
                <w:color w:val="000000"/>
                <w:sz w:val="17"/>
              </w:rPr>
              <w:t>，写状态日志</w:t>
            </w:r>
          </w:p>
        </w:tc>
      </w:tr>
      <w:tr w:rsidR="00EC0C1E" w14:paraId="36BD489D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EF53C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WAIT_CONFIRM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B15F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发布者确认并支付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7AA8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FINISHED</w:t>
            </w:r>
            <w:r>
              <w:rPr>
                <w:color w:val="000000"/>
                <w:sz w:val="17"/>
              </w:rPr>
              <w:t>，生成或更新支付</w:t>
            </w:r>
          </w:p>
        </w:tc>
      </w:tr>
      <w:tr w:rsidR="00EC0C1E" w14:paraId="54B506AF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770C0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WAITING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34B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发布者取消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B33F5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CANCELLED</w:t>
            </w:r>
            <w:r>
              <w:rPr>
                <w:color w:val="000000"/>
                <w:sz w:val="17"/>
              </w:rPr>
              <w:t>，未接单时不写配送日志</w:t>
            </w:r>
          </w:p>
        </w:tc>
      </w:tr>
    </w:tbl>
    <w:p w14:paraId="3FCE48C2" w14:textId="77777777" w:rsidR="00EC0C1E" w:rsidRDefault="00EC0C1E"/>
    <w:p w14:paraId="67CA0481" w14:textId="77777777" w:rsidR="00EC0C1E" w:rsidRDefault="001D33F5">
      <w:pPr>
        <w:pStyle w:val="3"/>
      </w:pPr>
      <w:bookmarkStart w:id="21" w:name="_Toc239880528"/>
      <w:r>
        <w:rPr>
          <w:rFonts w:ascii="Arial" w:eastAsia="黑体" w:hAnsi="Arial"/>
        </w:rPr>
        <w:t>并发与实现</w:t>
      </w:r>
      <w:bookmarkEnd w:id="21"/>
    </w:p>
    <w:p w14:paraId="4C1BB463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 xml:space="preserve">AssignService </w:t>
      </w:r>
      <w:r>
        <w:rPr>
          <w:color w:val="000000"/>
        </w:rPr>
        <w:t>在事务内先锁定任务行与跑腿员行，重新检查任务仍为</w:t>
      </w:r>
      <w:r>
        <w:rPr>
          <w:color w:val="000000"/>
        </w:rPr>
        <w:t xml:space="preserve"> WAITING</w:t>
      </w:r>
      <w:r>
        <w:rPr>
          <w:color w:val="000000"/>
        </w:rPr>
        <w:t>、资格已通过且工作状态允许，再写入接派记录、任务状态与日志。两个跑腿员并发请求同一任务时，后获得锁的请求会读到已变化状态并回滚，因此数据库中只形成一条有效抢单结果。</w:t>
      </w:r>
    </w:p>
    <w:p w14:paraId="5DE4068A" w14:textId="77777777" w:rsidR="00EC0C1E" w:rsidRDefault="001D33F5">
      <w:pPr>
        <w:keepNext/>
        <w:jc w:val="center"/>
      </w:pPr>
      <w:r>
        <w:rPr>
          <w:noProof/>
        </w:rPr>
        <w:drawing>
          <wp:inline distT="0" distB="0" distL="0" distR="0" wp14:anchorId="7A97D4EC" wp14:editId="2DD0654F">
            <wp:extent cx="5715000" cy="3482923"/>
            <wp:effectExtent l="0" t="0" r="0" b="0"/>
            <wp:docPr id="3" name="Picture 3" descr="图 3-2 跑腿员任务大厅与接单入口" title="图 3-2 跑腿员任务大厅与接单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ASSIGN-01-任务大厅待接单列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CE67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3-2 </w:t>
      </w:r>
      <w:r>
        <w:rPr>
          <w:color w:val="000000"/>
        </w:rPr>
        <w:t>跑腿员任务大厅与接单入口</w:t>
      </w:r>
    </w:p>
    <w:p w14:paraId="7E89F8F7" w14:textId="77777777" w:rsidR="00EC0C1E" w:rsidRDefault="001D33F5">
      <w:pPr>
        <w:pStyle w:val="2"/>
      </w:pPr>
      <w:bookmarkStart w:id="22" w:name="_Toc239880529"/>
      <w:r>
        <w:rPr>
          <w:rFonts w:eastAsia="黑体"/>
        </w:rPr>
        <w:t>支付与退款</w:t>
      </w:r>
      <w:bookmarkEnd w:id="22"/>
    </w:p>
    <w:p w14:paraId="0E211ABD" w14:textId="77777777" w:rsidR="00EC0C1E" w:rsidRDefault="001D33F5">
      <w:pPr>
        <w:pStyle w:val="3"/>
      </w:pPr>
      <w:bookmarkStart w:id="23" w:name="_Toc239880530"/>
      <w:r>
        <w:rPr>
          <w:rFonts w:ascii="Arial" w:eastAsia="黑体" w:hAnsi="Arial"/>
        </w:rPr>
        <w:t>功能设计</w:t>
      </w:r>
      <w:bookmarkEnd w:id="23"/>
    </w:p>
    <w:p w14:paraId="270B73A4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系统采用送达后付款。任务进入</w:t>
      </w:r>
      <w:r>
        <w:rPr>
          <w:color w:val="000000"/>
        </w:rPr>
        <w:t xml:space="preserve"> WAIT_CONFIRM </w:t>
      </w:r>
      <w:r>
        <w:rPr>
          <w:color w:val="000000"/>
        </w:rPr>
        <w:t>后，只有发布者可以确认收货；选择现金、微信或支付宝完成支付后，</w:t>
      </w:r>
      <w:r>
        <w:rPr>
          <w:color w:val="000000"/>
        </w:rPr>
        <w:t xml:space="preserve">payments.pay_status </w:t>
      </w:r>
      <w:r>
        <w:rPr>
          <w:color w:val="000000"/>
        </w:rPr>
        <w:t>更新为</w:t>
      </w:r>
      <w:r>
        <w:rPr>
          <w:color w:val="000000"/>
        </w:rPr>
        <w:t xml:space="preserve"> PAID</w:t>
      </w:r>
      <w:r>
        <w:rPr>
          <w:color w:val="000000"/>
        </w:rPr>
        <w:t>，任务才进入</w:t>
      </w:r>
      <w:r>
        <w:rPr>
          <w:color w:val="000000"/>
        </w:rPr>
        <w:t xml:space="preserve"> FINISHED</w:t>
      </w:r>
      <w:r>
        <w:rPr>
          <w:color w:val="000000"/>
        </w:rPr>
        <w:t>。若选择稍后付款，任务保持待确认或待付款语义，不允许提前评价或结算。退款必须基于已有支付记录，由用户申请、管理员审核，并与任务、支付及争议状态联动。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6E37DE13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03025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业务动作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3E5E9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前置条件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82031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结果</w:t>
            </w:r>
          </w:p>
        </w:tc>
      </w:tr>
      <w:tr w:rsidR="00EC0C1E" w14:paraId="35A0B2CF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F7CDB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确认支付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5C47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最终接派存在，任务</w:t>
            </w:r>
            <w:r>
              <w:rPr>
                <w:color w:val="000000"/>
                <w:sz w:val="17"/>
              </w:rPr>
              <w:t xml:space="preserve"> WAIT_CONFIRM</w:t>
            </w:r>
            <w:r>
              <w:rPr>
                <w:color w:val="000000"/>
                <w:sz w:val="17"/>
              </w:rPr>
              <w:t>，当前用户为发布者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DBF4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支付</w:t>
            </w:r>
            <w:r>
              <w:rPr>
                <w:color w:val="000000"/>
                <w:sz w:val="17"/>
              </w:rPr>
              <w:t xml:space="preserve"> PAID</w:t>
            </w:r>
            <w:r>
              <w:rPr>
                <w:color w:val="000000"/>
                <w:sz w:val="17"/>
              </w:rPr>
              <w:t>、任务</w:t>
            </w:r>
            <w:r>
              <w:rPr>
                <w:color w:val="000000"/>
                <w:sz w:val="17"/>
              </w:rPr>
              <w:t xml:space="preserve"> FINISHED</w:t>
            </w:r>
            <w:r>
              <w:rPr>
                <w:color w:val="000000"/>
                <w:sz w:val="17"/>
              </w:rPr>
              <w:t>，重复请求幂等</w:t>
            </w:r>
          </w:p>
        </w:tc>
      </w:tr>
      <w:tr w:rsidR="00EC0C1E" w14:paraId="70D96EBA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86DC3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申请退款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7C56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支付</w:t>
            </w:r>
            <w:r>
              <w:rPr>
                <w:color w:val="000000"/>
                <w:sz w:val="17"/>
              </w:rPr>
              <w:t xml:space="preserve"> PAID</w:t>
            </w:r>
            <w:r>
              <w:rPr>
                <w:color w:val="000000"/>
                <w:sz w:val="17"/>
              </w:rPr>
              <w:t>，本人任务，未进入禁止退款的已结算边界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BF7A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 xml:space="preserve"> APPLY </w:t>
            </w:r>
            <w:r>
              <w:rPr>
                <w:color w:val="000000"/>
                <w:sz w:val="17"/>
              </w:rPr>
              <w:t>退款并阻断普通结算</w:t>
            </w:r>
          </w:p>
        </w:tc>
      </w:tr>
      <w:tr w:rsidR="00EC0C1E" w14:paraId="346690EC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9CF54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同意退款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3A9C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管理员，退款</w:t>
            </w:r>
            <w:r>
              <w:rPr>
                <w:color w:val="000000"/>
                <w:sz w:val="17"/>
              </w:rPr>
              <w:t xml:space="preserve"> APPLY</w:t>
            </w:r>
            <w:r>
              <w:rPr>
                <w:color w:val="000000"/>
                <w:sz w:val="17"/>
              </w:rPr>
              <w:t>，金额合法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E09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退款</w:t>
            </w:r>
            <w:r>
              <w:rPr>
                <w:color w:val="000000"/>
                <w:sz w:val="17"/>
              </w:rPr>
              <w:t xml:space="preserve"> APPROVED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DONE</w:t>
            </w:r>
            <w:r>
              <w:rPr>
                <w:color w:val="000000"/>
                <w:sz w:val="17"/>
              </w:rPr>
              <w:t>，支付可转</w:t>
            </w:r>
            <w:r>
              <w:rPr>
                <w:color w:val="000000"/>
                <w:sz w:val="17"/>
              </w:rPr>
              <w:t xml:space="preserve"> REFUNDED</w:t>
            </w:r>
          </w:p>
        </w:tc>
      </w:tr>
      <w:tr w:rsidR="00EC0C1E" w14:paraId="39B7796B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275D0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拒绝退款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A2B9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管理员，退款</w:t>
            </w:r>
            <w:r>
              <w:rPr>
                <w:color w:val="000000"/>
                <w:sz w:val="17"/>
              </w:rPr>
              <w:t xml:space="preserve"> APPLY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57E3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退款</w:t>
            </w:r>
            <w:r>
              <w:rPr>
                <w:color w:val="000000"/>
                <w:sz w:val="17"/>
              </w:rPr>
              <w:t xml:space="preserve"> REJECTED</w:t>
            </w:r>
            <w:r>
              <w:rPr>
                <w:color w:val="000000"/>
                <w:sz w:val="17"/>
              </w:rPr>
              <w:t>，支付维持</w:t>
            </w:r>
            <w:r>
              <w:rPr>
                <w:color w:val="000000"/>
                <w:sz w:val="17"/>
              </w:rPr>
              <w:t xml:space="preserve"> PAID</w:t>
            </w:r>
          </w:p>
        </w:tc>
      </w:tr>
    </w:tbl>
    <w:p w14:paraId="4EB9C042" w14:textId="77777777" w:rsidR="00EC0C1E" w:rsidRDefault="00EC0C1E"/>
    <w:p w14:paraId="47117B45" w14:textId="77777777" w:rsidR="00EC0C1E" w:rsidRDefault="001D33F5">
      <w:pPr>
        <w:pStyle w:val="3"/>
      </w:pPr>
      <w:bookmarkStart w:id="24" w:name="_Toc239880531"/>
      <w:r>
        <w:rPr>
          <w:rFonts w:ascii="Arial" w:eastAsia="黑体" w:hAnsi="Arial"/>
        </w:rPr>
        <w:t>关键实现</w:t>
      </w:r>
      <w:bookmarkEnd w:id="24"/>
    </w:p>
    <w:p w14:paraId="04B2D100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 xml:space="preserve">PaymentService </w:t>
      </w:r>
      <w:r>
        <w:rPr>
          <w:color w:val="000000"/>
        </w:rPr>
        <w:t>和</w:t>
      </w:r>
      <w:r>
        <w:rPr>
          <w:color w:val="000000"/>
        </w:rPr>
        <w:t xml:space="preserve"> RefundService </w:t>
      </w:r>
      <w:r>
        <w:rPr>
          <w:color w:val="000000"/>
        </w:rPr>
        <w:t>负责归属、状态、金额与重复提交校验；</w:t>
      </w:r>
      <w:r>
        <w:rPr>
          <w:color w:val="000000"/>
        </w:rPr>
        <w:t xml:space="preserve">Repository </w:t>
      </w:r>
      <w:r>
        <w:rPr>
          <w:color w:val="000000"/>
        </w:rPr>
        <w:t>在事务内锁定支付或退款记录。线上付款可保存第三方流水号，现金付款允许为空。异常状态、重复退款和不存在的业务编号都转换为明确业务结果，避免直接暴露</w:t>
      </w:r>
      <w:r>
        <w:rPr>
          <w:color w:val="000000"/>
        </w:rPr>
        <w:t xml:space="preserve"> Oracle </w:t>
      </w:r>
      <w:r>
        <w:rPr>
          <w:color w:val="000000"/>
        </w:rPr>
        <w:t>异常。</w:t>
      </w:r>
    </w:p>
    <w:p w14:paraId="5B0892B0" w14:textId="77777777" w:rsidR="00EC0C1E" w:rsidRDefault="001D33F5">
      <w:pPr>
        <w:keepNext/>
        <w:jc w:val="center"/>
      </w:pPr>
      <w:r>
        <w:rPr>
          <w:noProof/>
        </w:rPr>
        <w:drawing>
          <wp:inline distT="0" distB="0" distL="0" distR="0" wp14:anchorId="2ECB600B" wp14:editId="4B303F64">
            <wp:extent cx="5760720" cy="3240405"/>
            <wp:effectExtent l="0" t="0" r="0" b="0"/>
            <wp:docPr id="4" name="Picture 4" descr="图 3-3 管理员退款处理列表" title="图 3-3 管理员退款处理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17-ref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51C9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3-3 </w:t>
      </w:r>
      <w:r>
        <w:rPr>
          <w:color w:val="000000"/>
        </w:rPr>
        <w:t>管理员退款处理列表</w:t>
      </w:r>
    </w:p>
    <w:p w14:paraId="087E82C9" w14:textId="77777777" w:rsidR="00EC0C1E" w:rsidRDefault="001D33F5">
      <w:pPr>
        <w:pStyle w:val="2"/>
      </w:pPr>
      <w:bookmarkStart w:id="25" w:name="_Toc239880532"/>
      <w:r>
        <w:rPr>
          <w:rFonts w:eastAsia="黑体"/>
        </w:rPr>
        <w:t>评价投诉与信誉</w:t>
      </w:r>
      <w:bookmarkEnd w:id="25"/>
    </w:p>
    <w:p w14:paraId="786C08BF" w14:textId="77777777" w:rsidR="00EC0C1E" w:rsidRDefault="001D33F5">
      <w:pPr>
        <w:pStyle w:val="3"/>
      </w:pPr>
      <w:bookmarkStart w:id="26" w:name="_Toc239880533"/>
      <w:r>
        <w:rPr>
          <w:rFonts w:ascii="Arial" w:eastAsia="黑体" w:hAnsi="Arial"/>
        </w:rPr>
        <w:t>功能设计</w:t>
      </w:r>
      <w:bookmarkEnd w:id="26"/>
    </w:p>
    <w:p w14:paraId="63987C46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评价和投诉面向一次真实接派服务，而不是只绑定任务主单。评价要求任务</w:t>
      </w:r>
      <w:r>
        <w:rPr>
          <w:color w:val="000000"/>
        </w:rPr>
        <w:t xml:space="preserve"> FINISHED</w:t>
      </w:r>
      <w:r>
        <w:rPr>
          <w:color w:val="000000"/>
        </w:rPr>
        <w:t>、支付</w:t>
      </w:r>
      <w:r>
        <w:rPr>
          <w:color w:val="000000"/>
        </w:rPr>
        <w:t xml:space="preserve"> PAID </w:t>
      </w:r>
      <w:r>
        <w:rPr>
          <w:color w:val="000000"/>
        </w:rPr>
        <w:lastRenderedPageBreak/>
        <w:t>且不存在活动退款，同一任务最多评价一次。评分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5 </w:t>
      </w:r>
      <w:r>
        <w:rPr>
          <w:color w:val="000000"/>
        </w:rPr>
        <w:t>对应信誉变化</w:t>
      </w:r>
      <w:r>
        <w:rPr>
          <w:color w:val="000000"/>
        </w:rPr>
        <w:t xml:space="preserve"> -2</w:t>
      </w:r>
      <w:r>
        <w:rPr>
          <w:color w:val="000000"/>
        </w:rPr>
        <w:t>、</w:t>
      </w:r>
      <w:r>
        <w:rPr>
          <w:color w:val="000000"/>
        </w:rPr>
        <w:t>-1</w:t>
      </w:r>
      <w:r>
        <w:rPr>
          <w:color w:val="000000"/>
        </w:rPr>
        <w:t>、</w:t>
      </w:r>
      <w:r>
        <w:rPr>
          <w:color w:val="000000"/>
        </w:rPr>
        <w:t>0</w:t>
      </w:r>
      <w:r>
        <w:rPr>
          <w:color w:val="000000"/>
        </w:rPr>
        <w:t>、</w:t>
      </w:r>
      <w:r>
        <w:rPr>
          <w:color w:val="000000"/>
        </w:rPr>
        <w:t>+1</w:t>
      </w:r>
      <w:r>
        <w:rPr>
          <w:color w:val="000000"/>
        </w:rPr>
        <w:t>、</w:t>
      </w:r>
      <w:r>
        <w:rPr>
          <w:color w:val="000000"/>
        </w:rPr>
        <w:t>+2</w:t>
      </w:r>
      <w:r>
        <w:rPr>
          <w:color w:val="000000"/>
        </w:rPr>
        <w:t>，最终信誉分限制在</w:t>
      </w:r>
      <w:r>
        <w:rPr>
          <w:color w:val="000000"/>
        </w:rPr>
        <w:t xml:space="preserve"> 0 </w:t>
      </w:r>
      <w:r>
        <w:rPr>
          <w:color w:val="000000"/>
        </w:rPr>
        <w:t>至</w:t>
      </w:r>
      <w:r>
        <w:rPr>
          <w:color w:val="000000"/>
        </w:rPr>
        <w:t xml:space="preserve"> 100</w:t>
      </w:r>
      <w:r>
        <w:rPr>
          <w:color w:val="000000"/>
        </w:rPr>
        <w:t>。投诉由发布者提交，管理员处理；投诉成立时在同一业务操作中完成状态更新和信誉扣减。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4BEF78FF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4710E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规则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207F1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约束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78B15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一致性措施</w:t>
            </w:r>
          </w:p>
        </w:tc>
      </w:tr>
      <w:tr w:rsidR="00EC0C1E" w14:paraId="61DF6CBA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BCB5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评价资格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13F1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本人任务、已完成、已付款、无活动退款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D952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服务层在事务内重新读取最终接派与支付</w:t>
            </w:r>
          </w:p>
        </w:tc>
      </w:tr>
      <w:tr w:rsidR="00EC0C1E" w14:paraId="4F9906A7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B15ED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评价唯一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516B0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一项任务一次评价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445D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服务检查与数据库唯一约束双重保护</w:t>
            </w:r>
          </w:p>
        </w:tc>
      </w:tr>
      <w:tr w:rsidR="00EC0C1E" w14:paraId="0834DEA6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10691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信誉变动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5B09C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评分映射，结果限制</w:t>
            </w:r>
            <w:r>
              <w:rPr>
                <w:color w:val="000000"/>
                <w:sz w:val="17"/>
              </w:rPr>
              <w:t xml:space="preserve"> 0 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 xml:space="preserve"> 100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5128A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保存实际</w:t>
            </w:r>
            <w:r>
              <w:rPr>
                <w:color w:val="000000"/>
                <w:sz w:val="17"/>
              </w:rPr>
              <w:t xml:space="preserve"> credit_delta</w:t>
            </w:r>
            <w:r>
              <w:rPr>
                <w:color w:val="000000"/>
                <w:sz w:val="17"/>
              </w:rPr>
              <w:t>，新增编辑删除均可回算</w:t>
            </w:r>
          </w:p>
        </w:tc>
      </w:tr>
      <w:tr w:rsidR="00EC0C1E" w14:paraId="0522E23A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E47B7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投诉处理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274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本人提交、管理员处理、不得重复结案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9829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成立时一次性扣分，重复请求不重复扣减</w:t>
            </w:r>
          </w:p>
        </w:tc>
      </w:tr>
    </w:tbl>
    <w:p w14:paraId="264D6D9D" w14:textId="77777777" w:rsidR="00EC0C1E" w:rsidRDefault="00EC0C1E"/>
    <w:p w14:paraId="0372EFC3" w14:textId="77777777" w:rsidR="00EC0C1E" w:rsidRDefault="001D33F5">
      <w:pPr>
        <w:pStyle w:val="3"/>
      </w:pPr>
      <w:bookmarkStart w:id="27" w:name="_Toc239880534"/>
      <w:r>
        <w:rPr>
          <w:rFonts w:ascii="Arial" w:eastAsia="黑体" w:hAnsi="Arial"/>
        </w:rPr>
        <w:t>关键实现</w:t>
      </w:r>
      <w:bookmarkEnd w:id="27"/>
    </w:p>
    <w:p w14:paraId="6B64C981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 xml:space="preserve">ReviewService </w:t>
      </w:r>
      <w:r>
        <w:rPr>
          <w:color w:val="000000"/>
        </w:rPr>
        <w:t>和</w:t>
      </w:r>
      <w:r>
        <w:rPr>
          <w:color w:val="000000"/>
        </w:rPr>
        <w:t xml:space="preserve"> ComplaintService </w:t>
      </w:r>
      <w:r>
        <w:rPr>
          <w:color w:val="000000"/>
        </w:rPr>
        <w:t>不接收客户端指定的</w:t>
      </w:r>
      <w:r>
        <w:rPr>
          <w:color w:val="000000"/>
        </w:rPr>
        <w:t xml:space="preserve"> runner_id</w:t>
      </w:r>
      <w:r>
        <w:rPr>
          <w:color w:val="000000"/>
        </w:rPr>
        <w:t>，而是根据任务的最终有效接派记录确定服务对象。列表页面通过</w:t>
      </w:r>
      <w:r>
        <w:rPr>
          <w:color w:val="000000"/>
        </w:rPr>
        <w:t xml:space="preserve"> ViewModel </w:t>
      </w:r>
      <w:r>
        <w:rPr>
          <w:color w:val="000000"/>
        </w:rPr>
        <w:t>显示中文状态和匿名信息；管理员可查看全部评价与待处理投诉，普通用户只能查看本人记录。</w:t>
      </w:r>
    </w:p>
    <w:p w14:paraId="14934683" w14:textId="77777777" w:rsidR="00EC0C1E" w:rsidRDefault="001D33F5">
      <w:pPr>
        <w:pStyle w:val="2"/>
      </w:pPr>
      <w:bookmarkStart w:id="28" w:name="_Toc239880535"/>
      <w:r>
        <w:rPr>
          <w:rFonts w:eastAsia="黑体"/>
        </w:rPr>
        <w:t>结算审计与报表</w:t>
      </w:r>
      <w:bookmarkEnd w:id="28"/>
    </w:p>
    <w:p w14:paraId="7104D1C0" w14:textId="77777777" w:rsidR="00EC0C1E" w:rsidRDefault="001D33F5">
      <w:pPr>
        <w:pStyle w:val="3"/>
      </w:pPr>
      <w:bookmarkStart w:id="29" w:name="_Toc239880536"/>
      <w:r>
        <w:rPr>
          <w:rFonts w:ascii="Arial" w:eastAsia="黑体" w:hAnsi="Arial"/>
        </w:rPr>
        <w:t>功能设计</w:t>
      </w:r>
      <w:bookmarkEnd w:id="29"/>
    </w:p>
    <w:p w14:paraId="60EF9B80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结算候选只包含属于目标跑腿员、已付款、已完成、未退款、无活动投诉且未被其他结算单引用的支付记录。系统按订单金额汇总并计算</w:t>
      </w:r>
      <w:r>
        <w:rPr>
          <w:color w:val="000000"/>
        </w:rPr>
        <w:t xml:space="preserve"> 10% </w:t>
      </w:r>
      <w:r>
        <w:rPr>
          <w:color w:val="000000"/>
        </w:rPr>
        <w:t>平台费，主表和结算支付明细同事务写入。审计支持状态日志、支付和退款三类对象；报表按月生成订单、支付和投诉指标，可关联审计依据并导出</w:t>
      </w:r>
      <w:r>
        <w:rPr>
          <w:color w:val="000000"/>
        </w:rPr>
        <w:t xml:space="preserve"> UTF-8 CSV</w:t>
      </w:r>
      <w:r>
        <w:rPr>
          <w:color w:val="000000"/>
        </w:rPr>
        <w:t>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5976E1CF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54F1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子模块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07A6A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关键状态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51EAE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实现要点</w:t>
            </w:r>
          </w:p>
        </w:tc>
      </w:tr>
      <w:tr w:rsidR="00EC0C1E" w14:paraId="33269301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1B1EB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结算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578A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WAITING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DONE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BLOCKED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3AC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支付只结算一次，校验跑腿员归属，</w:t>
            </w:r>
            <w:r>
              <w:rPr>
                <w:color w:val="000000"/>
                <w:sz w:val="17"/>
              </w:rPr>
              <w:t xml:space="preserve">DONE </w:t>
            </w:r>
            <w:r>
              <w:rPr>
                <w:color w:val="000000"/>
                <w:sz w:val="17"/>
              </w:rPr>
              <w:t>为终态</w:t>
            </w:r>
          </w:p>
        </w:tc>
      </w:tr>
      <w:tr w:rsidR="00EC0C1E" w14:paraId="25DA4DC6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609B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审计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112F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PASS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ABNORMAL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0925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主审计表和不同对象明细同事务写入，目标编号去重</w:t>
            </w:r>
          </w:p>
        </w:tc>
      </w:tr>
      <w:tr w:rsidR="00EC0C1E" w14:paraId="07F83F71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73AE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报表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0B06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GENERATED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EXPORTED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B4EB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 xml:space="preserve"> yyyy-MM </w:t>
            </w:r>
            <w:r>
              <w:rPr>
                <w:color w:val="000000"/>
                <w:sz w:val="17"/>
              </w:rPr>
              <w:t>读取真实业务，保存记录，导出后更新状态</w:t>
            </w:r>
          </w:p>
        </w:tc>
      </w:tr>
    </w:tbl>
    <w:p w14:paraId="59A68DEB" w14:textId="77777777" w:rsidR="00EC0C1E" w:rsidRDefault="00EC0C1E"/>
    <w:p w14:paraId="659F4F3A" w14:textId="77777777" w:rsidR="00EC0C1E" w:rsidRDefault="001D33F5">
      <w:pPr>
        <w:pStyle w:val="3"/>
      </w:pPr>
      <w:bookmarkStart w:id="30" w:name="_Toc239880537"/>
      <w:r>
        <w:rPr>
          <w:rFonts w:ascii="Arial" w:eastAsia="黑体" w:hAnsi="Arial"/>
        </w:rPr>
        <w:lastRenderedPageBreak/>
        <w:t>关键实现</w:t>
      </w:r>
      <w:bookmarkEnd w:id="30"/>
    </w:p>
    <w:p w14:paraId="2BAF62A0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 xml:space="preserve">SettlementService </w:t>
      </w:r>
      <w:r>
        <w:rPr>
          <w:color w:val="000000"/>
        </w:rPr>
        <w:t>通过候选查询和事务锁定防止重复纳入；</w:t>
      </w:r>
      <w:r>
        <w:rPr>
          <w:color w:val="000000"/>
        </w:rPr>
        <w:t xml:space="preserve">AuditService </w:t>
      </w:r>
      <w:r>
        <w:rPr>
          <w:color w:val="000000"/>
        </w:rPr>
        <w:t>按审计对象选择对应明细表；</w:t>
      </w:r>
      <w:r>
        <w:rPr>
          <w:color w:val="000000"/>
        </w:rPr>
        <w:t xml:space="preserve">ReportService </w:t>
      </w:r>
      <w:r>
        <w:rPr>
          <w:color w:val="000000"/>
        </w:rPr>
        <w:t>查询周期数据、计算统计指标并持久化报表与审计关联。删除报表只删除报表及其关联，不删除审计历史。</w:t>
      </w:r>
    </w:p>
    <w:p w14:paraId="026765F3" w14:textId="77777777" w:rsidR="00EC0C1E" w:rsidRDefault="001D33F5">
      <w:pPr>
        <w:keepNext/>
        <w:jc w:val="center"/>
      </w:pPr>
      <w:r>
        <w:rPr>
          <w:noProof/>
        </w:rPr>
        <w:drawing>
          <wp:inline distT="0" distB="0" distL="0" distR="0" wp14:anchorId="14FCBE6A" wp14:editId="3F21AF3E">
            <wp:extent cx="5760720" cy="3242398"/>
            <wp:effectExtent l="0" t="0" r="0" b="0"/>
            <wp:docPr id="5" name="Picture 5" descr="图 3-4 管理员统计面板与报表生成" title="图 3-4 管理员统计面板与报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20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DC3D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3-4 </w:t>
      </w:r>
      <w:r>
        <w:rPr>
          <w:color w:val="000000"/>
        </w:rPr>
        <w:t>管理员统计面板与报表生成</w:t>
      </w:r>
    </w:p>
    <w:p w14:paraId="5C13FC82" w14:textId="77777777" w:rsidR="00EC0C1E" w:rsidRDefault="001D33F5">
      <w:r>
        <w:br w:type="page"/>
      </w:r>
    </w:p>
    <w:p w14:paraId="05CAEABC" w14:textId="77777777" w:rsidR="00EC0C1E" w:rsidRDefault="001D33F5">
      <w:pPr>
        <w:pStyle w:val="1"/>
        <w:pageBreakBefore w:val="0"/>
      </w:pPr>
      <w:bookmarkStart w:id="31" w:name="_Toc239880538"/>
      <w:r>
        <w:rPr>
          <w:rFonts w:ascii="Arial" w:eastAsia="黑体" w:hAnsi="Arial"/>
        </w:rPr>
        <w:t>数据库设计</w:t>
      </w:r>
      <w:bookmarkEnd w:id="31"/>
    </w:p>
    <w:p w14:paraId="549BEA2A" w14:textId="77777777" w:rsidR="00EC0C1E" w:rsidRDefault="001D33F5">
      <w:pPr>
        <w:pStyle w:val="2"/>
      </w:pPr>
      <w:bookmarkStart w:id="32" w:name="_Toc239880539"/>
      <w:r>
        <w:rPr>
          <w:rFonts w:eastAsia="黑体"/>
        </w:rPr>
        <w:t>数据模型原则</w:t>
      </w:r>
      <w:bookmarkEnd w:id="32"/>
    </w:p>
    <w:p w14:paraId="7C732C1D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数据库使用</w:t>
      </w:r>
      <w:r>
        <w:rPr>
          <w:color w:val="000000"/>
        </w:rPr>
        <w:t xml:space="preserve"> Oracle 19c</w:t>
      </w:r>
      <w:r>
        <w:rPr>
          <w:color w:val="000000"/>
        </w:rPr>
        <w:t>，共包含</w:t>
      </w:r>
      <w:r>
        <w:rPr>
          <w:color w:val="000000"/>
        </w:rPr>
        <w:t xml:space="preserve"> 24 </w:t>
      </w:r>
      <w:r>
        <w:rPr>
          <w:color w:val="000000"/>
        </w:rPr>
        <w:t>张关系表。模型以第三范式为基础：用户地址采用弱实体复合键；服务类型与节点通过关系表表达多对多适用范围；任务公共字段与三类专属字段垂直拆分；支付、退款、评价、投诉、结算、审计与报表分别保存自身事实，并通过外键关联。</w:t>
      </w:r>
    </w:p>
    <w:p w14:paraId="69705316" w14:textId="77777777" w:rsidR="00EC0C1E" w:rsidRDefault="001D33F5">
      <w:pPr>
        <w:keepNext/>
        <w:jc w:val="center"/>
      </w:pPr>
      <w:r>
        <w:rPr>
          <w:noProof/>
        </w:rPr>
        <w:drawing>
          <wp:inline distT="0" distB="0" distL="0" distR="0" wp14:anchorId="0A4CA2FC" wp14:editId="39155FA2">
            <wp:extent cx="5806440" cy="4214552"/>
            <wp:effectExtent l="0" t="0" r="0" b="0"/>
            <wp:docPr id="6" name="Picture 6" descr="图 4-1 系统总体 E-R 图" title="图 4-1 系统总体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6B41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4-1 </w:t>
      </w:r>
      <w:r>
        <w:rPr>
          <w:color w:val="000000"/>
        </w:rPr>
        <w:t>系统总体</w:t>
      </w:r>
      <w:r>
        <w:rPr>
          <w:color w:val="000000"/>
        </w:rPr>
        <w:t xml:space="preserve"> E-R </w:t>
      </w:r>
      <w:r>
        <w:rPr>
          <w:color w:val="000000"/>
        </w:rPr>
        <w:t>图</w:t>
      </w:r>
    </w:p>
    <w:p w14:paraId="7D8F648A" w14:textId="77777777" w:rsidR="00EC0C1E" w:rsidRDefault="001D33F5">
      <w:pPr>
        <w:pStyle w:val="2"/>
      </w:pPr>
      <w:bookmarkStart w:id="33" w:name="_Toc239880540"/>
      <w:r>
        <w:rPr>
          <w:rFonts w:eastAsia="黑体"/>
        </w:rPr>
        <w:t>关系结构</w:t>
      </w:r>
      <w:bookmarkEnd w:id="33"/>
    </w:p>
    <w:p w14:paraId="011110BA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users</w:t>
      </w:r>
      <w:r>
        <w:rPr>
          <w:color w:val="000000"/>
        </w:rPr>
        <w:t>、</w:t>
      </w:r>
      <w:r>
        <w:rPr>
          <w:color w:val="000000"/>
        </w:rPr>
        <w:t>tasks</w:t>
      </w:r>
      <w:r>
        <w:rPr>
          <w:color w:val="000000"/>
        </w:rPr>
        <w:t>、</w:t>
      </w:r>
      <w:r>
        <w:rPr>
          <w:color w:val="000000"/>
        </w:rPr>
        <w:t xml:space="preserve">assign_records </w:t>
      </w:r>
      <w:r>
        <w:rPr>
          <w:color w:val="000000"/>
        </w:rPr>
        <w:t>和</w:t>
      </w:r>
      <w:r>
        <w:rPr>
          <w:color w:val="000000"/>
        </w:rPr>
        <w:t xml:space="preserve"> payments </w:t>
      </w:r>
      <w:r>
        <w:rPr>
          <w:color w:val="000000"/>
        </w:rPr>
        <w:t>构成主业务骨架。用户通过复合外键选择自己的地址；任务通过</w:t>
      </w:r>
      <w:r>
        <w:rPr>
          <w:color w:val="000000"/>
        </w:rPr>
        <w:t xml:space="preserve"> service_type_id </w:t>
      </w:r>
      <w:r>
        <w:rPr>
          <w:color w:val="000000"/>
        </w:rPr>
        <w:t>与</w:t>
      </w:r>
      <w:r>
        <w:rPr>
          <w:color w:val="000000"/>
        </w:rPr>
        <w:t xml:space="preserve"> node_id </w:t>
      </w:r>
      <w:r>
        <w:rPr>
          <w:color w:val="000000"/>
        </w:rPr>
        <w:t>的复合外键约束适用规则；任务明细以</w:t>
      </w:r>
      <w:r>
        <w:rPr>
          <w:color w:val="000000"/>
        </w:rPr>
        <w:t xml:space="preserve"> task_id </w:t>
      </w:r>
      <w:r>
        <w:rPr>
          <w:color w:val="000000"/>
        </w:rPr>
        <w:t>依赖任务主单；支付、评价和投诉绑定接派记录；结算支付明细保证同一</w:t>
      </w:r>
      <w:r>
        <w:rPr>
          <w:color w:val="000000"/>
        </w:rPr>
        <w:t xml:space="preserve"> payment_id </w:t>
      </w:r>
      <w:r>
        <w:rPr>
          <w:color w:val="000000"/>
        </w:rPr>
        <w:t>只能进入一个结算；审计和报表通过专用关联表连接。</w:t>
      </w:r>
    </w:p>
    <w:p w14:paraId="06BB562A" w14:textId="77777777" w:rsidR="00EC0C1E" w:rsidRDefault="001D33F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02ABA3" wp14:editId="757F4143">
            <wp:extent cx="5623560" cy="7366179"/>
            <wp:effectExtent l="0" t="0" r="0" b="0"/>
            <wp:docPr id="7" name="Picture 7" descr="图 4-2 数据库关系图" title="图 4-2 数据库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3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2B46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4-2 </w:t>
      </w:r>
      <w:r>
        <w:rPr>
          <w:color w:val="000000"/>
        </w:rPr>
        <w:t>数据库关系图</w:t>
      </w:r>
    </w:p>
    <w:p w14:paraId="01BA139B" w14:textId="77777777" w:rsidR="00EC0C1E" w:rsidRDefault="001D33F5">
      <w:pPr>
        <w:pStyle w:val="2"/>
      </w:pPr>
      <w:bookmarkStart w:id="34" w:name="_Toc239880541"/>
      <w:r>
        <w:rPr>
          <w:rFonts w:eastAsia="黑体"/>
        </w:rPr>
        <w:t>数据表分组</w:t>
      </w:r>
      <w:bookmarkEnd w:id="34"/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266E1D64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EE425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分组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33A2F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数据表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BE647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用途</w:t>
            </w:r>
          </w:p>
        </w:tc>
      </w:tr>
      <w:tr w:rsidR="00EC0C1E" w14:paraId="5F015E68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A58DF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账户基础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05128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users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user_addresses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runners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645D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账号、地址、跑腿资格和信誉</w:t>
            </w:r>
          </w:p>
        </w:tc>
      </w:tr>
      <w:tr w:rsidR="00EC0C1E" w14:paraId="2A638378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FA2CF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服务配置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AFA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nodes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service_types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service_node_rules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13679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节点、价格规则和适用范围</w:t>
            </w:r>
          </w:p>
        </w:tc>
      </w:tr>
      <w:tr w:rsidR="00EC0C1E" w14:paraId="56CB3E48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75F52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任务履约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0A6A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tasks</w:t>
            </w:r>
            <w:r>
              <w:rPr>
                <w:color w:val="000000"/>
                <w:sz w:val="17"/>
              </w:rPr>
              <w:t>、三类</w:t>
            </w:r>
            <w:r>
              <w:rPr>
                <w:color w:val="000000"/>
                <w:sz w:val="17"/>
              </w:rPr>
              <w:t xml:space="preserve"> details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assign_records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task_status_logs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4028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任务发布、专属字段、接派和状态日志</w:t>
            </w:r>
          </w:p>
        </w:tc>
      </w:tr>
      <w:tr w:rsidR="00EC0C1E" w14:paraId="73876E3E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144D2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支付售后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FF0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payments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refunds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reviews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complaints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8DDF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收款、退款、评价和投诉</w:t>
            </w:r>
          </w:p>
        </w:tc>
      </w:tr>
      <w:tr w:rsidR="00EC0C1E" w14:paraId="3037CDF2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D3EDB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运营管理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114A1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settlements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settlement_payment_items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audit_logs</w:t>
            </w:r>
            <w:r>
              <w:rPr>
                <w:color w:val="000000"/>
                <w:sz w:val="17"/>
              </w:rPr>
              <w:t>、三类</w:t>
            </w:r>
            <w:r>
              <w:rPr>
                <w:color w:val="000000"/>
                <w:sz w:val="17"/>
              </w:rPr>
              <w:t xml:space="preserve"> audit checks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reports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report_audit_items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1963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结算、审计和统计报表</w:t>
            </w:r>
          </w:p>
        </w:tc>
      </w:tr>
    </w:tbl>
    <w:p w14:paraId="67E494BA" w14:textId="77777777" w:rsidR="00EC0C1E" w:rsidRDefault="00EC0C1E"/>
    <w:p w14:paraId="472A9F47" w14:textId="77777777" w:rsidR="00EC0C1E" w:rsidRDefault="001D33F5">
      <w:pPr>
        <w:pStyle w:val="2"/>
      </w:pPr>
      <w:bookmarkStart w:id="35" w:name="_Toc239880542"/>
      <w:r>
        <w:rPr>
          <w:rFonts w:eastAsia="黑体"/>
        </w:rPr>
        <w:t>关键约束与索引</w:t>
      </w:r>
      <w:bookmarkEnd w:id="35"/>
    </w:p>
    <w:p w14:paraId="492D3C5C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users.username </w:t>
      </w:r>
      <w:r>
        <w:rPr>
          <w:color w:val="000000"/>
        </w:rPr>
        <w:t>与</w:t>
      </w:r>
      <w:r>
        <w:rPr>
          <w:color w:val="000000"/>
        </w:rPr>
        <w:t xml:space="preserve"> phone </w:t>
      </w:r>
      <w:r>
        <w:rPr>
          <w:color w:val="000000"/>
        </w:rPr>
        <w:t>唯一，</w:t>
      </w:r>
      <w:r>
        <w:rPr>
          <w:color w:val="000000"/>
        </w:rPr>
        <w:t xml:space="preserve">password_hash </w:t>
      </w:r>
      <w:r>
        <w:rPr>
          <w:color w:val="000000"/>
        </w:rPr>
        <w:t>非空，角色和账号状态使用</w:t>
      </w:r>
      <w:r>
        <w:rPr>
          <w:color w:val="000000"/>
        </w:rPr>
        <w:t xml:space="preserve"> CHECK </w:t>
      </w:r>
      <w:r>
        <w:rPr>
          <w:color w:val="000000"/>
        </w:rPr>
        <w:t>约束限制英文代码。</w:t>
      </w:r>
    </w:p>
    <w:p w14:paraId="67717FE5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user_addresses </w:t>
      </w:r>
      <w:r>
        <w:rPr>
          <w:color w:val="000000"/>
        </w:rPr>
        <w:t>以</w:t>
      </w:r>
      <w:r>
        <w:rPr>
          <w:color w:val="000000"/>
        </w:rPr>
        <w:t xml:space="preserve"> user_id</w:t>
      </w:r>
      <w:r>
        <w:rPr>
          <w:color w:val="000000"/>
        </w:rPr>
        <w:t>、</w:t>
      </w:r>
      <w:r>
        <w:rPr>
          <w:color w:val="000000"/>
        </w:rPr>
        <w:t xml:space="preserve">address_no </w:t>
      </w:r>
      <w:r>
        <w:rPr>
          <w:color w:val="000000"/>
        </w:rPr>
        <w:t>为复合主键，并通过函数唯一索引保证每个用户至多一个默认地址。</w:t>
      </w:r>
    </w:p>
    <w:p w14:paraId="0844524E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tasks </w:t>
      </w:r>
      <w:r>
        <w:rPr>
          <w:color w:val="000000"/>
        </w:rPr>
        <w:t>对发布者地址和服务节点规则使用复合外键，避免跨用户地址和无效服务节点组合。</w:t>
      </w:r>
    </w:p>
    <w:p w14:paraId="40163335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三类明细分别依赖</w:t>
      </w:r>
      <w:r>
        <w:rPr>
          <w:color w:val="000000"/>
        </w:rPr>
        <w:t xml:space="preserve"> tasks</w:t>
      </w:r>
      <w:r>
        <w:rPr>
          <w:color w:val="000000"/>
        </w:rPr>
        <w:t>，一次业务发布由服务层保证只写一种明细。</w:t>
      </w:r>
    </w:p>
    <w:p w14:paraId="2EB74CED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reviews </w:t>
      </w:r>
      <w:r>
        <w:rPr>
          <w:color w:val="000000"/>
        </w:rPr>
        <w:t>对任务或接派关系实施唯一性与完整性约束，信誉分与任务价格在迁移中增加边界保护。</w:t>
      </w:r>
    </w:p>
    <w:p w14:paraId="490EDD50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settlement_payment_items </w:t>
      </w:r>
      <w:r>
        <w:rPr>
          <w:color w:val="000000"/>
        </w:rPr>
        <w:t>对</w:t>
      </w:r>
      <w:r>
        <w:rPr>
          <w:color w:val="000000"/>
        </w:rPr>
        <w:t xml:space="preserve"> payment_id </w:t>
      </w:r>
      <w:r>
        <w:rPr>
          <w:color w:val="000000"/>
        </w:rPr>
        <w:t>保持唯一，确保同一支付不可重复结算。</w:t>
      </w:r>
    </w:p>
    <w:p w14:paraId="5A4D2F43" w14:textId="77777777" w:rsidR="00EC0C1E" w:rsidRDefault="001D33F5">
      <w:pPr>
        <w:pStyle w:val="2"/>
      </w:pPr>
      <w:bookmarkStart w:id="36" w:name="_Toc239880543"/>
      <w:r>
        <w:rPr>
          <w:rFonts w:eastAsia="黑体"/>
        </w:rPr>
        <w:t>事务与锁策略</w:t>
      </w:r>
      <w:bookmarkEnd w:id="36"/>
    </w:p>
    <w:p w14:paraId="5E1AF814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应用在需要跨表一致性或存在并发竞争的操作中显式开启事务。抢单锁定任务和跑腿员；地址新增锁定用户；支付与退款锁定接派或支付；评价锁定业务对象并同步信誉；结算锁定结算单和候选支付。当前仓储层可静态检出</w:t>
      </w:r>
      <w:r>
        <w:rPr>
          <w:color w:val="000000"/>
        </w:rPr>
        <w:t xml:space="preserve"> 15 </w:t>
      </w:r>
      <w:r>
        <w:rPr>
          <w:color w:val="000000"/>
        </w:rPr>
        <w:t>处</w:t>
      </w:r>
      <w:r>
        <w:rPr>
          <w:color w:val="000000"/>
        </w:rPr>
        <w:t xml:space="preserve"> FOR UPDATE </w:t>
      </w:r>
      <w:r>
        <w:rPr>
          <w:color w:val="000000"/>
        </w:rPr>
        <w:t>语句，形成了从服务规则到数据库并发控制的双层保障。</w:t>
      </w:r>
    </w:p>
    <w:p w14:paraId="4BABEFD5" w14:textId="77777777" w:rsidR="00EC0C1E" w:rsidRDefault="001D33F5">
      <w:r>
        <w:br w:type="page"/>
      </w:r>
    </w:p>
    <w:p w14:paraId="1E1C8CAE" w14:textId="77777777" w:rsidR="00EC0C1E" w:rsidRDefault="001D33F5">
      <w:pPr>
        <w:pStyle w:val="1"/>
        <w:pageBreakBefore w:val="0"/>
      </w:pPr>
      <w:bookmarkStart w:id="37" w:name="_Toc239880544"/>
      <w:r>
        <w:rPr>
          <w:rFonts w:ascii="Arial" w:eastAsia="黑体" w:hAnsi="Arial"/>
        </w:rPr>
        <w:t>测试运行与部署</w:t>
      </w:r>
      <w:bookmarkEnd w:id="37"/>
    </w:p>
    <w:p w14:paraId="484DC1EE" w14:textId="77777777" w:rsidR="00EC0C1E" w:rsidRDefault="001D33F5">
      <w:pPr>
        <w:pStyle w:val="2"/>
      </w:pPr>
      <w:bookmarkStart w:id="38" w:name="_Toc239880545"/>
      <w:r>
        <w:rPr>
          <w:rFonts w:eastAsia="黑体"/>
        </w:rPr>
        <w:t>测试策略与结果</w:t>
      </w:r>
      <w:bookmarkEnd w:id="38"/>
    </w:p>
    <w:p w14:paraId="6A15B5AE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项目使用小型高价值测试工程验证状态机、权限、事务、幂等和并发，不以简单</w:t>
      </w:r>
      <w:r>
        <w:rPr>
          <w:color w:val="000000"/>
        </w:rPr>
        <w:t xml:space="preserve"> CRUD </w:t>
      </w:r>
      <w:r>
        <w:rPr>
          <w:color w:val="000000"/>
        </w:rPr>
        <w:t>用例数量作为目标。</w:t>
      </w:r>
      <w:r>
        <w:rPr>
          <w:color w:val="000000"/>
        </w:rPr>
        <w:t xml:space="preserve">Service </w:t>
      </w:r>
      <w:r>
        <w:rPr>
          <w:color w:val="000000"/>
        </w:rPr>
        <w:t>测试通过仓储接口替身隔离</w:t>
      </w:r>
      <w:r>
        <w:rPr>
          <w:color w:val="000000"/>
        </w:rPr>
        <w:t xml:space="preserve"> Oracle</w:t>
      </w:r>
      <w:r>
        <w:rPr>
          <w:color w:val="000000"/>
        </w:rPr>
        <w:t>；静态门禁检查数据库规模、防伪属性、分层边界、行锁和配置外置；共享</w:t>
      </w:r>
      <w:r>
        <w:rPr>
          <w:color w:val="000000"/>
        </w:rPr>
        <w:t xml:space="preserve"> Oracle </w:t>
      </w:r>
      <w:r>
        <w:rPr>
          <w:color w:val="000000"/>
        </w:rPr>
        <w:t>的手工端到端测试用于证明真实页面、事务和最终数据。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02E7CDEF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7B577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验证项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98D98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当前结果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9C141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说明</w:t>
            </w:r>
          </w:p>
        </w:tc>
      </w:tr>
      <w:tr w:rsidR="00EC0C1E" w14:paraId="32A9CF28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3EBD8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Release </w:t>
            </w:r>
            <w:r>
              <w:rPr>
                <w:color w:val="000000"/>
                <w:sz w:val="17"/>
              </w:rPr>
              <w:t>自动化测试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82C9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58/58 </w:t>
            </w:r>
            <w:r>
              <w:rPr>
                <w:color w:val="000000"/>
                <w:sz w:val="17"/>
              </w:rPr>
              <w:t>通过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4FDCE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覆盖任务、接单、支付退款、评价、地址、结算和报表等核心服务</w:t>
            </w:r>
          </w:p>
        </w:tc>
      </w:tr>
      <w:tr w:rsidR="00EC0C1E" w14:paraId="3EF53153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D0D2B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F0A14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24 </w:t>
            </w:r>
            <w:r>
              <w:rPr>
                <w:color w:val="000000"/>
                <w:sz w:val="17"/>
              </w:rPr>
              <w:t>张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8AD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满足课程设计规模并与数据库字典一致</w:t>
            </w:r>
          </w:p>
        </w:tc>
      </w:tr>
      <w:tr w:rsidR="00EC0C1E" w14:paraId="6DACA35A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2011C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POST </w:t>
            </w:r>
            <w:r>
              <w:rPr>
                <w:color w:val="000000"/>
                <w:sz w:val="17"/>
              </w:rPr>
              <w:t>防伪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85B6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47/47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3583B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所有修改状态的</w:t>
            </w:r>
            <w:r>
              <w:rPr>
                <w:color w:val="000000"/>
                <w:sz w:val="17"/>
              </w:rPr>
              <w:t xml:space="preserve"> MVC POST Action </w:t>
            </w:r>
            <w:r>
              <w:rPr>
                <w:color w:val="000000"/>
                <w:sz w:val="17"/>
              </w:rPr>
              <w:t>均校验令牌</w:t>
            </w:r>
          </w:p>
        </w:tc>
      </w:tr>
      <w:tr w:rsidR="00EC0C1E" w14:paraId="60C99E96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39E52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分层边界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D758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通过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359D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Controller </w:t>
            </w:r>
            <w:r>
              <w:rPr>
                <w:color w:val="000000"/>
                <w:sz w:val="17"/>
              </w:rPr>
              <w:t>只用</w:t>
            </w:r>
            <w:r>
              <w:rPr>
                <w:color w:val="000000"/>
                <w:sz w:val="17"/>
              </w:rPr>
              <w:t xml:space="preserve"> Service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Service </w:t>
            </w:r>
            <w:r>
              <w:rPr>
                <w:color w:val="000000"/>
                <w:sz w:val="17"/>
              </w:rPr>
              <w:t>不包含</w:t>
            </w:r>
            <w:r>
              <w:rPr>
                <w:color w:val="000000"/>
                <w:sz w:val="17"/>
              </w:rPr>
              <w:t xml:space="preserve"> Oracle </w:t>
            </w:r>
            <w:r>
              <w:rPr>
                <w:color w:val="000000"/>
                <w:sz w:val="17"/>
              </w:rPr>
              <w:t>命令</w:t>
            </w:r>
          </w:p>
        </w:tc>
      </w:tr>
      <w:tr w:rsidR="00EC0C1E" w14:paraId="60341FB9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5BD68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行锁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FFB3F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15 </w:t>
            </w:r>
            <w:r>
              <w:rPr>
                <w:color w:val="000000"/>
                <w:sz w:val="17"/>
              </w:rPr>
              <w:t>处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69022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Repository </w:t>
            </w:r>
            <w:r>
              <w:rPr>
                <w:color w:val="000000"/>
                <w:sz w:val="17"/>
              </w:rPr>
              <w:t>中存在真实</w:t>
            </w:r>
            <w:r>
              <w:rPr>
                <w:color w:val="000000"/>
                <w:sz w:val="17"/>
              </w:rPr>
              <w:t xml:space="preserve"> FOR UPDATE </w:t>
            </w:r>
            <w:r>
              <w:rPr>
                <w:color w:val="000000"/>
                <w:sz w:val="17"/>
              </w:rPr>
              <w:t>竞争控制</w:t>
            </w:r>
          </w:p>
        </w:tc>
      </w:tr>
      <w:tr w:rsidR="00EC0C1E" w14:paraId="3F3D11F7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1DEF6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真实数据库验收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36CA5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通过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B148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主链路、权限、并发、售后、结算审计和报表已留存证据</w:t>
            </w:r>
          </w:p>
        </w:tc>
      </w:tr>
    </w:tbl>
    <w:p w14:paraId="24E6FF7B" w14:textId="77777777" w:rsidR="00EC0C1E" w:rsidRDefault="00EC0C1E"/>
    <w:p w14:paraId="4CE3E7DA" w14:textId="77777777" w:rsidR="00EC0C1E" w:rsidRDefault="001D33F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F79842" wp14:editId="0E98EBA1">
            <wp:extent cx="5623560" cy="3167702"/>
            <wp:effectExtent l="0" t="0" r="0" b="0"/>
            <wp:docPr id="8" name="Picture 8" descr="图 5-1 阶段性自动化门禁执行记录" title="图 5-1 阶段性自动化门禁执行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INT-05-自动化门禁52项通过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6BB0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5-1 </w:t>
      </w:r>
      <w:r>
        <w:rPr>
          <w:color w:val="000000"/>
        </w:rPr>
        <w:t>阶段性自动化门禁执行记录</w:t>
      </w:r>
    </w:p>
    <w:p w14:paraId="352A2271" w14:textId="77777777" w:rsidR="00EC0C1E" w:rsidRDefault="001D33F5">
      <w:pPr>
        <w:pStyle w:val="2"/>
      </w:pPr>
      <w:bookmarkStart w:id="39" w:name="_Toc239880546"/>
      <w:r>
        <w:rPr>
          <w:rFonts w:eastAsia="黑体"/>
        </w:rPr>
        <w:t>本地运行</w:t>
      </w:r>
      <w:bookmarkEnd w:id="39"/>
    </w:p>
    <w:p w14:paraId="2C782B49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开发机安装</w:t>
      </w:r>
      <w:r>
        <w:rPr>
          <w:color w:val="000000"/>
        </w:rPr>
        <w:t xml:space="preserve"> .NET SDK 9 </w:t>
      </w:r>
      <w:r>
        <w:rPr>
          <w:color w:val="000000"/>
        </w:rPr>
        <w:t>后，可在仓库根目录使用统一脚本启动，也可以直接运行应用项目。开发环境从</w:t>
      </w:r>
      <w:r>
        <w:rPr>
          <w:color w:val="000000"/>
        </w:rPr>
        <w:t xml:space="preserve"> appsettings.Local.json </w:t>
      </w:r>
      <w:r>
        <w:rPr>
          <w:color w:val="000000"/>
        </w:rPr>
        <w:t>或环境变量读取</w:t>
      </w:r>
      <w:r>
        <w:rPr>
          <w:color w:val="000000"/>
        </w:rPr>
        <w:t xml:space="preserve"> OracleDb </w:t>
      </w:r>
      <w:r>
        <w:rPr>
          <w:color w:val="000000"/>
        </w:rPr>
        <w:t>连接串。共享数据库通过</w:t>
      </w:r>
      <w:r>
        <w:rPr>
          <w:color w:val="000000"/>
        </w:rPr>
        <w:t xml:space="preserve"> SSH </w:t>
      </w:r>
      <w:r>
        <w:rPr>
          <w:color w:val="000000"/>
        </w:rPr>
        <w:t>隧道映射到</w:t>
      </w:r>
      <w:r>
        <w:rPr>
          <w:color w:val="000000"/>
        </w:rPr>
        <w:t xml:space="preserve"> 127.0.0.1:15210/orclpdb1</w:t>
      </w:r>
      <w:r>
        <w:rPr>
          <w:color w:val="000000"/>
        </w:rPr>
        <w:t>，真实账号和密钥由负责人单独提供。</w:t>
      </w:r>
    </w:p>
    <w:p w14:paraId="19214805" w14:textId="77777777" w:rsidR="00EC0C1E" w:rsidRDefault="001D33F5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.\scripts\run-backend.ps1</w:t>
      </w:r>
    </w:p>
    <w:p w14:paraId="2CD499A5" w14:textId="77777777" w:rsidR="00EC0C1E" w:rsidRDefault="001D33F5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dotnet run --project backend\src\CampusDelivery.Api\CampusDelivery.Api.csproj</w:t>
      </w:r>
    </w:p>
    <w:p w14:paraId="731720C3" w14:textId="77777777" w:rsidR="00EC0C1E" w:rsidRDefault="001D33F5">
      <w:pPr>
        <w:shd w:val="clear" w:color="auto" w:fill="F2F2F2"/>
        <w:spacing w:line="252" w:lineRule="auto"/>
        <w:ind w:left="480" w:right="360"/>
      </w:pPr>
      <w:r>
        <w:rPr>
          <w:rFonts w:ascii="Consolas" w:eastAsia="等线" w:hAnsi="Consolas"/>
          <w:color w:val="000000"/>
          <w:sz w:val="17"/>
        </w:rPr>
        <w:t>powershell -NoProfile -ExecutionPolicy Bypass -File .\scripts\run-tests.ps1</w:t>
      </w:r>
    </w:p>
    <w:p w14:paraId="5950C02A" w14:textId="77777777" w:rsidR="00EC0C1E" w:rsidRDefault="001D33F5">
      <w:pPr>
        <w:keepNext/>
        <w:jc w:val="center"/>
      </w:pPr>
      <w:r>
        <w:rPr>
          <w:noProof/>
        </w:rPr>
        <w:drawing>
          <wp:inline distT="0" distB="0" distL="0" distR="0" wp14:anchorId="1B943630" wp14:editId="1FEF99D8">
            <wp:extent cx="5715000" cy="3214688"/>
            <wp:effectExtent l="0" t="0" r="0" b="0"/>
            <wp:docPr id="9" name="Picture 9" descr="图 5-2 Oracle 数据库连接状态页面" title="图 5-2 Oracle 数据库连接状态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INT-04-数据库连接正常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F7AF" w14:textId="77777777" w:rsidR="00EC0C1E" w:rsidRDefault="001D33F5">
      <w:pPr>
        <w:pStyle w:val="af0"/>
        <w:spacing w:before="40" w:after="10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5-2 Oracle </w:t>
      </w:r>
      <w:r>
        <w:rPr>
          <w:color w:val="000000"/>
        </w:rPr>
        <w:t>数据库连接状态页面</w:t>
      </w:r>
    </w:p>
    <w:p w14:paraId="4972A1AE" w14:textId="77777777" w:rsidR="00EC0C1E" w:rsidRDefault="001D33F5">
      <w:pPr>
        <w:pStyle w:val="2"/>
      </w:pPr>
      <w:bookmarkStart w:id="40" w:name="_Toc239880547"/>
      <w:r>
        <w:rPr>
          <w:rFonts w:eastAsia="黑体"/>
        </w:rPr>
        <w:lastRenderedPageBreak/>
        <w:t>部署结构</w:t>
      </w:r>
      <w:bookmarkEnd w:id="40"/>
    </w:p>
    <w:p w14:paraId="4DB17763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公网访问入口为</w:t>
      </w:r>
      <w:r>
        <w:rPr>
          <w:color w:val="000000"/>
        </w:rPr>
        <w:t xml:space="preserve"> https://47.116.60.57/</w:t>
      </w:r>
      <w:r>
        <w:rPr>
          <w:color w:val="000000"/>
        </w:rPr>
        <w:t>。外部请求通过</w:t>
      </w:r>
      <w:r>
        <w:rPr>
          <w:color w:val="000000"/>
        </w:rPr>
        <w:t xml:space="preserve"> HTTPS 443 </w:t>
      </w:r>
      <w:r>
        <w:rPr>
          <w:color w:val="000000"/>
        </w:rPr>
        <w:t>到达反向代理，再转发到</w:t>
      </w:r>
      <w:r>
        <w:rPr>
          <w:color w:val="000000"/>
        </w:rPr>
        <w:t xml:space="preserve"> ASP.NET Core </w:t>
      </w:r>
      <w:r>
        <w:rPr>
          <w:color w:val="000000"/>
        </w:rPr>
        <w:t>内部端口；</w:t>
      </w:r>
      <w:r>
        <w:rPr>
          <w:color w:val="000000"/>
        </w:rPr>
        <w:t xml:space="preserve">Oracle </w:t>
      </w:r>
      <w:r>
        <w:rPr>
          <w:color w:val="000000"/>
        </w:rPr>
        <w:t>不直接开放公网端口。部署时需要记录分支和提交号，配置连接串环境变量，并分别检查首页、登录重定向、数据库状态和关键业务路由。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EC0C1E" w14:paraId="0BCCDDFF" w14:textId="77777777"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EF60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环节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50A9E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地址或配置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539F2" w14:textId="77777777" w:rsidR="00EC0C1E" w:rsidRDefault="001D33F5">
            <w:pPr>
              <w:jc w:val="center"/>
            </w:pPr>
            <w:r>
              <w:rPr>
                <w:rFonts w:ascii="Arial" w:eastAsia="黑体" w:hAnsi="Arial"/>
                <w:b/>
                <w:color w:val="000000"/>
                <w:sz w:val="19"/>
              </w:rPr>
              <w:t>验证方式</w:t>
            </w:r>
          </w:p>
        </w:tc>
      </w:tr>
      <w:tr w:rsidR="00EC0C1E" w14:paraId="5E3636C3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D3463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公网入口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8F01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https://47.116.60.57/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E1FC9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首页返回</w:t>
            </w:r>
            <w:r>
              <w:rPr>
                <w:color w:val="000000"/>
                <w:sz w:val="17"/>
              </w:rPr>
              <w:t xml:space="preserve"> 200</w:t>
            </w:r>
            <w:r>
              <w:rPr>
                <w:color w:val="000000"/>
                <w:sz w:val="17"/>
              </w:rPr>
              <w:t>，受保护页面正常重定向登录</w:t>
            </w:r>
          </w:p>
        </w:tc>
      </w:tr>
      <w:tr w:rsidR="00EC0C1E" w14:paraId="23777C38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FC163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本地应用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AD80C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http://localhost:5227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EF91C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运行脚本后访问首页与</w:t>
            </w:r>
            <w:r>
              <w:rPr>
                <w:color w:val="000000"/>
                <w:sz w:val="17"/>
              </w:rPr>
              <w:t xml:space="preserve"> Database/Status</w:t>
            </w:r>
          </w:p>
        </w:tc>
      </w:tr>
      <w:tr w:rsidR="00EC0C1E" w14:paraId="5FFB2DC7" w14:textId="77777777"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5410B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 xml:space="preserve">Oracle </w:t>
            </w:r>
            <w:r>
              <w:rPr>
                <w:color w:val="000000"/>
                <w:sz w:val="17"/>
              </w:rPr>
              <w:t>隧道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D0E87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127.0.0.1:15210/orclpdb1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3081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 xml:space="preserve">Test-NetConnection </w:t>
            </w:r>
            <w:r>
              <w:rPr>
                <w:color w:val="000000"/>
                <w:sz w:val="17"/>
              </w:rPr>
              <w:t>与数据库状态页</w:t>
            </w:r>
          </w:p>
        </w:tc>
      </w:tr>
      <w:tr w:rsidR="00EC0C1E" w14:paraId="34AB5BA5" w14:textId="77777777"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8250D" w14:textId="77777777" w:rsidR="00EC0C1E" w:rsidRDefault="001D33F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配置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243EF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ConnectionStrings:OracleDb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4E3FD" w14:textId="77777777" w:rsidR="00EC0C1E" w:rsidRDefault="001D33F5">
            <w:pPr>
              <w:spacing w:line="264" w:lineRule="auto"/>
            </w:pPr>
            <w:r>
              <w:rPr>
                <w:color w:val="000000"/>
                <w:sz w:val="17"/>
              </w:rPr>
              <w:t>本地文件或环境变量覆盖，仓库无真实凭据</w:t>
            </w:r>
          </w:p>
        </w:tc>
      </w:tr>
    </w:tbl>
    <w:p w14:paraId="2CE790CD" w14:textId="77777777" w:rsidR="00EC0C1E" w:rsidRDefault="00EC0C1E"/>
    <w:p w14:paraId="4AAAC35E" w14:textId="77777777" w:rsidR="00EC0C1E" w:rsidRDefault="001D33F5">
      <w:pPr>
        <w:pStyle w:val="2"/>
      </w:pPr>
      <w:bookmarkStart w:id="41" w:name="_Toc239880548"/>
      <w:r>
        <w:rPr>
          <w:rFonts w:eastAsia="黑体"/>
        </w:rPr>
        <w:t>已知边界</w:t>
      </w:r>
      <w:bookmarkEnd w:id="41"/>
    </w:p>
    <w:p w14:paraId="1415BE26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当前验收重点是核心业务闭环、权限、并发和数据一致性，尚未建设持续集成工作流、独立可重建测试库、浏览器兼容矩阵和压力容量测试。自动距离计价、完成凭证上传、超时自动签收和第三方取件码核验需要地图、文件存储、定时任务或外部服务，保留为后续扩展，不作为本轮已实现能力。</w:t>
      </w:r>
    </w:p>
    <w:p w14:paraId="212C78D8" w14:textId="77777777" w:rsidR="00EC0C1E" w:rsidRDefault="001D33F5">
      <w:r>
        <w:br w:type="page"/>
      </w:r>
    </w:p>
    <w:p w14:paraId="4224C36C" w14:textId="77777777" w:rsidR="00EC0C1E" w:rsidRDefault="001D33F5">
      <w:pPr>
        <w:pStyle w:val="1"/>
        <w:pageBreakBefore w:val="0"/>
      </w:pPr>
      <w:bookmarkStart w:id="42" w:name="_Toc239880549"/>
      <w:r>
        <w:rPr>
          <w:rFonts w:ascii="Arial" w:eastAsia="黑体" w:hAnsi="Arial"/>
        </w:rPr>
        <w:t>总结</w:t>
      </w:r>
      <w:bookmarkEnd w:id="42"/>
    </w:p>
    <w:p w14:paraId="1769CE9E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本系统已经完成从账户与配置、三类任务发布、接派配送、送达后付款，到退款评价投诉、跑腿员结算、审计与报表的完整实现。五层架构明确了页面、控制、业务、持久化和数据库的职责；</w:t>
      </w:r>
      <w:r>
        <w:rPr>
          <w:color w:val="000000"/>
        </w:rPr>
        <w:t xml:space="preserve">Oracle </w:t>
      </w:r>
      <w:r>
        <w:rPr>
          <w:color w:val="000000"/>
        </w:rPr>
        <w:t>关系模型以真实接派记录为业务核心；事务、行锁、状态机、对象归属与数据库约束共同保护数据一致性。</w:t>
      </w:r>
    </w:p>
    <w:p w14:paraId="512848B5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测试结果表明当前版本能够在</w:t>
      </w:r>
      <w:r>
        <w:rPr>
          <w:color w:val="000000"/>
        </w:rPr>
        <w:t xml:space="preserve"> .NET 9 </w:t>
      </w:r>
      <w:r>
        <w:rPr>
          <w:color w:val="000000"/>
        </w:rPr>
        <w:t>与</w:t>
      </w:r>
      <w:r>
        <w:rPr>
          <w:color w:val="000000"/>
        </w:rPr>
        <w:t xml:space="preserve"> Oracle 19c </w:t>
      </w:r>
      <w:r>
        <w:rPr>
          <w:color w:val="000000"/>
        </w:rPr>
        <w:t>环境中稳定构建和运行，</w:t>
      </w:r>
      <w:r>
        <w:rPr>
          <w:color w:val="000000"/>
        </w:rPr>
        <w:t xml:space="preserve">58 </w:t>
      </w:r>
      <w:r>
        <w:rPr>
          <w:color w:val="000000"/>
        </w:rPr>
        <w:t>项自动化测试、</w:t>
      </w:r>
      <w:r>
        <w:rPr>
          <w:color w:val="000000"/>
        </w:rPr>
        <w:t xml:space="preserve">47 </w:t>
      </w:r>
      <w:r>
        <w:rPr>
          <w:color w:val="000000"/>
        </w:rPr>
        <w:t>个</w:t>
      </w:r>
      <w:r>
        <w:rPr>
          <w:color w:val="000000"/>
        </w:rPr>
        <w:t xml:space="preserve"> POST </w:t>
      </w:r>
      <w:r>
        <w:rPr>
          <w:color w:val="000000"/>
        </w:rPr>
        <w:t>防伪检查、</w:t>
      </w:r>
      <w:r>
        <w:rPr>
          <w:color w:val="000000"/>
        </w:rPr>
        <w:t xml:space="preserve">24 </w:t>
      </w:r>
      <w:r>
        <w:rPr>
          <w:color w:val="000000"/>
        </w:rPr>
        <w:t>表结构检查、</w:t>
      </w:r>
      <w:r>
        <w:rPr>
          <w:color w:val="000000"/>
        </w:rPr>
        <w:t xml:space="preserve">15 </w:t>
      </w:r>
      <w:r>
        <w:rPr>
          <w:color w:val="000000"/>
        </w:rPr>
        <w:t>处行锁检查和分层门禁均通过。结合共享数据库端到端证据，系统已经具备课程设计答辩与后续迭代所需的可运行性、可解释性和可验证性。</w:t>
      </w:r>
    </w:p>
    <w:p w14:paraId="117A2245" w14:textId="77777777" w:rsidR="00EC0C1E" w:rsidRDefault="001D33F5">
      <w:pPr>
        <w:pStyle w:val="a5"/>
        <w:spacing w:after="60"/>
        <w:ind w:firstLine="420"/>
      </w:pPr>
      <w:r>
        <w:rPr>
          <w:color w:val="000000"/>
        </w:rPr>
        <w:t>后续工作可在不破坏现有主流程的前提下，优先完成任务类型与服务类型联动、敏感明细的角色化展示、基础数据漂移核验以及持续集成；需要外部能力的自动计价、文件凭证和定时签收应在明确接口、异常处理和数据模型后再逐步接入。</w:t>
      </w:r>
    </w:p>
    <w:p w14:paraId="158174BB" w14:textId="77777777" w:rsidR="00EC0C1E" w:rsidRDefault="001D33F5">
      <w:pPr>
        <w:pStyle w:val="a"/>
      </w:pPr>
      <w:bookmarkStart w:id="43" w:name="_Toc239880550"/>
      <w:r>
        <w:rPr>
          <w:rFonts w:ascii="Arial" w:eastAsia="黑体" w:hAnsi="Arial"/>
          <w:color w:val="000000"/>
        </w:rPr>
        <w:lastRenderedPageBreak/>
        <w:t>图表索引</w:t>
      </w:r>
      <w:bookmarkEnd w:id="43"/>
    </w:p>
    <w:p w14:paraId="2267DE3C" w14:textId="77777777" w:rsidR="00EC0C1E" w:rsidRDefault="001D33F5">
      <w:pPr>
        <w:keepNext/>
        <w:spacing w:before="240" w:after="120"/>
      </w:pPr>
      <w:r>
        <w:rPr>
          <w:rFonts w:ascii="Arial" w:eastAsia="黑体" w:hAnsi="Arial"/>
          <w:b/>
          <w:color w:val="000000"/>
          <w:sz w:val="28"/>
        </w:rPr>
        <w:t>图索引</w:t>
      </w:r>
    </w:p>
    <w:p w14:paraId="05C57566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2-1 </w:t>
      </w:r>
      <w:r>
        <w:rPr>
          <w:color w:val="000000"/>
        </w:rPr>
        <w:t>系统门户与访客入口</w:t>
      </w:r>
    </w:p>
    <w:p w14:paraId="0335761E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3-1 </w:t>
      </w:r>
      <w:r>
        <w:rPr>
          <w:color w:val="000000"/>
        </w:rPr>
        <w:t>外卖分发任务发布成功页面</w:t>
      </w:r>
    </w:p>
    <w:p w14:paraId="350108E2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3-2 </w:t>
      </w:r>
      <w:r>
        <w:rPr>
          <w:color w:val="000000"/>
        </w:rPr>
        <w:t>跑腿员任务大厅与接单入口</w:t>
      </w:r>
    </w:p>
    <w:p w14:paraId="03BE917C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3-3 </w:t>
      </w:r>
      <w:r>
        <w:rPr>
          <w:color w:val="000000"/>
        </w:rPr>
        <w:t>管理员退款处理列表</w:t>
      </w:r>
    </w:p>
    <w:p w14:paraId="40E00230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3-4 </w:t>
      </w:r>
      <w:r>
        <w:rPr>
          <w:color w:val="000000"/>
        </w:rPr>
        <w:t>管理员统计面板与报表生成</w:t>
      </w:r>
    </w:p>
    <w:p w14:paraId="6CC0B17E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4-1 </w:t>
      </w:r>
      <w:r>
        <w:rPr>
          <w:color w:val="000000"/>
        </w:rPr>
        <w:t>系统总体</w:t>
      </w:r>
      <w:r>
        <w:rPr>
          <w:color w:val="000000"/>
        </w:rPr>
        <w:t xml:space="preserve"> E-R </w:t>
      </w:r>
      <w:r>
        <w:rPr>
          <w:color w:val="000000"/>
        </w:rPr>
        <w:t>图</w:t>
      </w:r>
    </w:p>
    <w:p w14:paraId="3766289C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4-2 </w:t>
      </w:r>
      <w:r>
        <w:rPr>
          <w:color w:val="000000"/>
        </w:rPr>
        <w:t>数据库关系图</w:t>
      </w:r>
    </w:p>
    <w:p w14:paraId="6530A9A2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5-1 </w:t>
      </w:r>
      <w:r>
        <w:rPr>
          <w:color w:val="000000"/>
        </w:rPr>
        <w:t>阶段性自动化门禁执行记录</w:t>
      </w:r>
    </w:p>
    <w:p w14:paraId="16E89833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图</w:t>
      </w:r>
      <w:r>
        <w:rPr>
          <w:color w:val="000000"/>
        </w:rPr>
        <w:t xml:space="preserve"> 5-2 Oracle </w:t>
      </w:r>
      <w:r>
        <w:rPr>
          <w:color w:val="000000"/>
        </w:rPr>
        <w:t>数据库连接状态页面</w:t>
      </w:r>
    </w:p>
    <w:p w14:paraId="7423A907" w14:textId="77777777" w:rsidR="00EC0C1E" w:rsidRDefault="001D33F5">
      <w:pPr>
        <w:keepNext/>
        <w:spacing w:before="240" w:after="120"/>
      </w:pPr>
      <w:r>
        <w:rPr>
          <w:rFonts w:ascii="Arial" w:eastAsia="黑体" w:hAnsi="Arial"/>
          <w:b/>
          <w:color w:val="000000"/>
          <w:sz w:val="28"/>
        </w:rPr>
        <w:t>表索引</w:t>
      </w:r>
    </w:p>
    <w:p w14:paraId="17185CD8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角色需求与访问边界</w:t>
      </w:r>
    </w:p>
    <w:p w14:paraId="1CAE8225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非功能性需求</w:t>
      </w:r>
    </w:p>
    <w:p w14:paraId="6DC37757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技术选型与运行结构</w:t>
      </w:r>
    </w:p>
    <w:p w14:paraId="7EC643C1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MVC </w:t>
      </w:r>
      <w:r>
        <w:rPr>
          <w:color w:val="000000"/>
        </w:rPr>
        <w:t>五层职责</w:t>
      </w:r>
    </w:p>
    <w:p w14:paraId="17224CC2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模块与核心数据</w:t>
      </w:r>
    </w:p>
    <w:p w14:paraId="19E77BE1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各业务模块动作序列与约束</w:t>
      </w:r>
    </w:p>
    <w:p w14:paraId="60883290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数据表分组</w:t>
      </w:r>
    </w:p>
    <w:p w14:paraId="6408B79F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测试结果</w:t>
      </w:r>
    </w:p>
    <w:p w14:paraId="3D792B86" w14:textId="77777777" w:rsidR="00EC0C1E" w:rsidRDefault="001D33F5">
      <w:pPr>
        <w:spacing w:after="40" w:line="324" w:lineRule="auto"/>
        <w:ind w:left="420" w:hanging="210"/>
      </w:pPr>
      <w:r>
        <w:rPr>
          <w:color w:val="000000"/>
        </w:rPr>
        <w:t xml:space="preserve">•  </w:t>
      </w:r>
      <w:r>
        <w:rPr>
          <w:color w:val="000000"/>
        </w:rPr>
        <w:t>部署验证</w:t>
      </w:r>
    </w:p>
    <w:sectPr w:rsidR="00EC0C1E">
      <w:headerReference w:type="default" r:id="rId20"/>
      <w:footerReference w:type="default" r:id="rId21"/>
      <w:pgSz w:w="11906" w:h="16838"/>
      <w:pgMar w:top="1138" w:right="1138" w:bottom="850" w:left="1411" w:header="504" w:footer="50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F9F13" w14:textId="77777777" w:rsidR="001D33F5" w:rsidRDefault="001D33F5">
      <w:pPr>
        <w:pStyle w:val="a5"/>
        <w:ind w:firstLine="420"/>
      </w:pPr>
      <w:r>
        <w:separator/>
      </w:r>
    </w:p>
  </w:endnote>
  <w:endnote w:type="continuationSeparator" w:id="0">
    <w:p w14:paraId="05E435A9" w14:textId="77777777" w:rsidR="001D33F5" w:rsidRDefault="001D33F5">
      <w:pPr>
        <w:pStyle w:val="a5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EC0C1E" w14:paraId="64332F2B" w14:textId="77777777">
      <w:tc>
        <w:tcPr>
          <w:tcW w:w="4644" w:type="dxa"/>
          <w:tcBorders>
            <w:top w:val="single" w:sz="5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23030469" w14:textId="77777777" w:rsidR="00EC0C1E" w:rsidRDefault="001D33F5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sz="5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45CCFDD8" w14:textId="77777777" w:rsidR="00EC0C1E" w:rsidRDefault="00EC0C1E">
          <w:pPr>
            <w:jc w:val="right"/>
          </w:pPr>
        </w:p>
      </w:tc>
    </w:tr>
  </w:tbl>
  <w:p w14:paraId="1AA56D73" w14:textId="77777777" w:rsidR="00EC0C1E" w:rsidRDefault="00EC0C1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EC0C1E" w14:paraId="123D4361" w14:textId="77777777">
      <w:tc>
        <w:tcPr>
          <w:tcW w:w="4644" w:type="dxa"/>
          <w:tcBorders>
            <w:top w:val="single" w:sz="5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56E66FB5" w14:textId="77777777" w:rsidR="00EC0C1E" w:rsidRDefault="001D33F5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sz="5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61584433" w14:textId="77777777" w:rsidR="00EC0C1E" w:rsidRDefault="001D33F5">
          <w:pPr>
            <w:jc w:val="right"/>
          </w:pPr>
          <w:r>
            <w:rPr>
              <w:color w:val="000000"/>
              <w:sz w:val="17"/>
            </w:rPr>
            <w:fldChar w:fldCharType="begin"/>
          </w:r>
          <w:r>
            <w:rPr>
              <w:color w:val="000000"/>
              <w:sz w:val="17"/>
            </w:rPr>
            <w:instrText xml:space="preserve"> PAGE </w:instrText>
          </w:r>
          <w:r>
            <w:rPr>
              <w:color w:val="000000"/>
              <w:sz w:val="17"/>
            </w:rPr>
            <w:fldChar w:fldCharType="separate"/>
          </w:r>
          <w:r>
            <w:rPr>
              <w:color w:val="000000"/>
              <w:sz w:val="17"/>
            </w:rPr>
            <w:t>1</w:t>
          </w:r>
          <w:r>
            <w:rPr>
              <w:color w:val="000000"/>
              <w:sz w:val="17"/>
            </w:rPr>
            <w:fldChar w:fldCharType="end"/>
          </w:r>
        </w:p>
      </w:tc>
    </w:tr>
  </w:tbl>
  <w:p w14:paraId="534E9476" w14:textId="77777777" w:rsidR="00EC0C1E" w:rsidRDefault="00EC0C1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EC0C1E" w14:paraId="4AE419C9" w14:textId="77777777">
      <w:tc>
        <w:tcPr>
          <w:tcW w:w="4644" w:type="dxa"/>
          <w:tcBorders>
            <w:top w:val="single" w:sz="5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081485A7" w14:textId="77777777" w:rsidR="00EC0C1E" w:rsidRDefault="001D33F5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sz="5" w:space="0" w:color="666666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16580C7F" w14:textId="77777777" w:rsidR="00EC0C1E" w:rsidRDefault="001D33F5">
          <w:pPr>
            <w:jc w:val="right"/>
          </w:pPr>
          <w:r>
            <w:rPr>
              <w:color w:val="000000"/>
              <w:sz w:val="17"/>
            </w:rPr>
            <w:fldChar w:fldCharType="begin"/>
          </w:r>
          <w:r>
            <w:rPr>
              <w:color w:val="000000"/>
              <w:sz w:val="17"/>
            </w:rPr>
            <w:instrText xml:space="preserve"> PAGE </w:instrText>
          </w:r>
          <w:r>
            <w:rPr>
              <w:color w:val="000000"/>
              <w:sz w:val="17"/>
            </w:rPr>
            <w:fldChar w:fldCharType="separate"/>
          </w:r>
          <w:r>
            <w:rPr>
              <w:color w:val="000000"/>
              <w:sz w:val="17"/>
            </w:rPr>
            <w:t>1</w:t>
          </w:r>
          <w:r>
            <w:rPr>
              <w:color w:val="000000"/>
              <w:sz w:val="17"/>
            </w:rPr>
            <w:fldChar w:fldCharType="end"/>
          </w:r>
        </w:p>
      </w:tc>
    </w:tr>
  </w:tbl>
  <w:p w14:paraId="2BBE0FF5" w14:textId="77777777" w:rsidR="00EC0C1E" w:rsidRDefault="00EC0C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0BB38" w14:textId="77777777" w:rsidR="001D33F5" w:rsidRDefault="001D33F5">
      <w:pPr>
        <w:pStyle w:val="a5"/>
        <w:ind w:firstLine="420"/>
      </w:pPr>
      <w:r>
        <w:separator/>
      </w:r>
    </w:p>
  </w:footnote>
  <w:footnote w:type="continuationSeparator" w:id="0">
    <w:p w14:paraId="3B57CD37" w14:textId="77777777" w:rsidR="001D33F5" w:rsidRDefault="001D33F5">
      <w:pPr>
        <w:pStyle w:val="a5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EC0C1E" w14:paraId="163A7032" w14:textId="77777777">
      <w:tc>
        <w:tcPr>
          <w:tcW w:w="4644" w:type="dxa"/>
          <w:tcBorders>
            <w:bottom w:val="single" w:sz="5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35C5D0A9" w14:textId="77777777" w:rsidR="00EC0C1E" w:rsidRDefault="001D33F5">
          <w:r>
            <w:rPr>
              <w:color w:val="000000"/>
              <w:sz w:val="19"/>
            </w:rPr>
            <w:t>校园跑腿系统</w:t>
          </w:r>
        </w:p>
      </w:tc>
      <w:tc>
        <w:tcPr>
          <w:tcW w:w="4644" w:type="dxa"/>
          <w:tcBorders>
            <w:bottom w:val="single" w:sz="5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00E2C208" w14:textId="77777777" w:rsidR="00EC0C1E" w:rsidRDefault="001D33F5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5AEEE5FC" w14:textId="77777777" w:rsidR="00EC0C1E" w:rsidRDefault="00EC0C1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EC0C1E" w14:paraId="31C028D6" w14:textId="77777777">
      <w:tc>
        <w:tcPr>
          <w:tcW w:w="4644" w:type="dxa"/>
          <w:tcBorders>
            <w:bottom w:val="single" w:sz="5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47758FA8" w14:textId="77777777" w:rsidR="00EC0C1E" w:rsidRDefault="001D33F5">
          <w:r>
            <w:rPr>
              <w:color w:val="000000"/>
              <w:sz w:val="19"/>
            </w:rPr>
            <w:t>校园跑腿系统</w:t>
          </w:r>
        </w:p>
      </w:tc>
      <w:tc>
        <w:tcPr>
          <w:tcW w:w="4644" w:type="dxa"/>
          <w:tcBorders>
            <w:bottom w:val="single" w:sz="5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0414EC76" w14:textId="77777777" w:rsidR="00EC0C1E" w:rsidRDefault="001D33F5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33EB5589" w14:textId="77777777" w:rsidR="00EC0C1E" w:rsidRDefault="00EC0C1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644"/>
      <w:gridCol w:w="4644"/>
    </w:tblGrid>
    <w:tr w:rsidR="00EC0C1E" w14:paraId="7D91F1C9" w14:textId="77777777">
      <w:tc>
        <w:tcPr>
          <w:tcW w:w="4644" w:type="dxa"/>
          <w:tcBorders>
            <w:bottom w:val="single" w:sz="5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58DDC576" w14:textId="77777777" w:rsidR="00EC0C1E" w:rsidRDefault="001D33F5">
          <w:r>
            <w:rPr>
              <w:color w:val="000000"/>
              <w:sz w:val="19"/>
            </w:rPr>
            <w:t>校园跑腿系统</w:t>
          </w:r>
        </w:p>
      </w:tc>
      <w:tc>
        <w:tcPr>
          <w:tcW w:w="4644" w:type="dxa"/>
          <w:tcBorders>
            <w:bottom w:val="single" w:sz="5" w:space="0" w:color="666666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4EED3834" w14:textId="77777777" w:rsidR="00EC0C1E" w:rsidRDefault="001D33F5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62F5B67C" w14:textId="77777777" w:rsidR="00EC0C1E" w:rsidRDefault="00EC0C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6"/>
      <w:numFmt w:val="japaneseCounting"/>
      <w:lvlText w:val="第%1条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0000004"/>
    <w:multiLevelType w:val="multilevel"/>
    <w:tmpl w:val="23144060"/>
    <w:lvl w:ilvl="0">
      <w:start w:val="1"/>
      <w:numFmt w:val="decimal"/>
      <w:lvlText w:val="%1、"/>
      <w:lvlJc w:val="left"/>
      <w:pPr>
        <w:tabs>
          <w:tab w:val="num" w:pos="1140"/>
        </w:tabs>
        <w:ind w:left="1140" w:hanging="420"/>
      </w:pPr>
      <w:rPr>
        <w:rFonts w:ascii="宋体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" w15:restartNumberingAfterBreak="0">
    <w:nsid w:val="00000006"/>
    <w:multiLevelType w:val="multilevel"/>
    <w:tmpl w:val="00000006"/>
    <w:lvl w:ilvl="0">
      <w:start w:val="3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00000024"/>
    <w:multiLevelType w:val="multilevel"/>
    <w:tmpl w:val="0000002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00000030"/>
    <w:multiLevelType w:val="multilevel"/>
    <w:tmpl w:val="00000030"/>
    <w:lvl w:ilvl="0">
      <w:start w:val="1"/>
      <w:numFmt w:val="decimal"/>
      <w:isLgl/>
      <w:lvlText w:val="%1."/>
      <w:lvlJc w:val="left"/>
      <w:pPr>
        <w:tabs>
          <w:tab w:val="num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isLgl/>
      <w:lvlText w:val="%1.%2.%3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lvlText w:val="%1.%2.%3.%4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lvlText w:val="%1.%2.%3.%4.%5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outline w:val="0"/>
        <w:shadow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outline w:val="0"/>
        <w:shadow w:val="0"/>
        <w:vanish w:val="0"/>
        <w:sz w:val="24"/>
        <w:vertAlign w:val="baseline"/>
      </w:rPr>
    </w:lvl>
  </w:abstractNum>
  <w:abstractNum w:abstractNumId="8" w15:restartNumberingAfterBreak="0">
    <w:nsid w:val="00000063"/>
    <w:multiLevelType w:val="multilevel"/>
    <w:tmpl w:val="00000063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016A6DF7"/>
    <w:multiLevelType w:val="multilevel"/>
    <w:tmpl w:val="4A1EB912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01DC7850"/>
    <w:multiLevelType w:val="hybridMultilevel"/>
    <w:tmpl w:val="B4F23A9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01FB27DA"/>
    <w:multiLevelType w:val="hybridMultilevel"/>
    <w:tmpl w:val="FB04525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02232DF3"/>
    <w:multiLevelType w:val="hybridMultilevel"/>
    <w:tmpl w:val="F1AE324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04821A1C"/>
    <w:multiLevelType w:val="hybridMultilevel"/>
    <w:tmpl w:val="7FFA04CC"/>
    <w:lvl w:ilvl="0" w:tplc="3CBA1A7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050D7612"/>
    <w:multiLevelType w:val="hybridMultilevel"/>
    <w:tmpl w:val="D91CA52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06F17E56"/>
    <w:multiLevelType w:val="hybridMultilevel"/>
    <w:tmpl w:val="0AF80E4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074934F6"/>
    <w:multiLevelType w:val="hybridMultilevel"/>
    <w:tmpl w:val="FD6E0A6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 w15:restartNumberingAfterBreak="0">
    <w:nsid w:val="08927157"/>
    <w:multiLevelType w:val="hybridMultilevel"/>
    <w:tmpl w:val="D7649E0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090004E8"/>
    <w:multiLevelType w:val="hybridMultilevel"/>
    <w:tmpl w:val="BB202B2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 w15:restartNumberingAfterBreak="0">
    <w:nsid w:val="0A2F54AC"/>
    <w:multiLevelType w:val="hybridMultilevel"/>
    <w:tmpl w:val="3026A9C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0A923987"/>
    <w:multiLevelType w:val="hybridMultilevel"/>
    <w:tmpl w:val="4B509A9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0B6263C6"/>
    <w:multiLevelType w:val="hybridMultilevel"/>
    <w:tmpl w:val="18722F96"/>
    <w:lvl w:ilvl="0" w:tplc="314CAA7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1DFA8B76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0D8A12C4"/>
    <w:multiLevelType w:val="hybridMultilevel"/>
    <w:tmpl w:val="370AD47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0DF75E3B"/>
    <w:multiLevelType w:val="multilevel"/>
    <w:tmpl w:val="DDD4C5C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>
      <w:start w:val="1"/>
      <w:numFmt w:val="decimal"/>
      <w:isLgl/>
      <w:lvlText w:val="%1.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40"/>
        </w:tabs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20"/>
        </w:tabs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80"/>
        </w:tabs>
        <w:ind w:left="2280" w:hanging="1440"/>
      </w:pPr>
      <w:rPr>
        <w:rFonts w:hint="default"/>
      </w:rPr>
    </w:lvl>
  </w:abstractNum>
  <w:abstractNum w:abstractNumId="24" w15:restartNumberingAfterBreak="0">
    <w:nsid w:val="11923656"/>
    <w:multiLevelType w:val="hybridMultilevel"/>
    <w:tmpl w:val="8EDAE64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 w15:restartNumberingAfterBreak="0">
    <w:nsid w:val="11EE0436"/>
    <w:multiLevelType w:val="hybridMultilevel"/>
    <w:tmpl w:val="8E42266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 w15:restartNumberingAfterBreak="0">
    <w:nsid w:val="16F74276"/>
    <w:multiLevelType w:val="hybridMultilevel"/>
    <w:tmpl w:val="5EDA62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 w15:restartNumberingAfterBreak="0">
    <w:nsid w:val="1FC33631"/>
    <w:multiLevelType w:val="hybridMultilevel"/>
    <w:tmpl w:val="447CA744"/>
    <w:lvl w:ilvl="0" w:tplc="0332F5F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972007A">
      <w:start w:val="1"/>
      <w:numFmt w:val="decimal"/>
      <w:lvlText w:val="%2．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 w15:restartNumberingAfterBreak="0">
    <w:nsid w:val="20953C61"/>
    <w:multiLevelType w:val="hybridMultilevel"/>
    <w:tmpl w:val="2ADCB8E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2521136D"/>
    <w:multiLevelType w:val="hybridMultilevel"/>
    <w:tmpl w:val="076C030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0" w15:restartNumberingAfterBreak="0">
    <w:nsid w:val="29514FB4"/>
    <w:multiLevelType w:val="hybridMultilevel"/>
    <w:tmpl w:val="0B4819C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295A0C69"/>
    <w:multiLevelType w:val="hybridMultilevel"/>
    <w:tmpl w:val="A1DACA6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 w15:restartNumberingAfterBreak="0">
    <w:nsid w:val="29723403"/>
    <w:multiLevelType w:val="hybridMultilevel"/>
    <w:tmpl w:val="3D50B85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3" w15:restartNumberingAfterBreak="0">
    <w:nsid w:val="2B3005C6"/>
    <w:multiLevelType w:val="hybridMultilevel"/>
    <w:tmpl w:val="3598528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4" w15:restartNumberingAfterBreak="0">
    <w:nsid w:val="2BB50A5E"/>
    <w:multiLevelType w:val="hybridMultilevel"/>
    <w:tmpl w:val="DE04EB8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2D6B26A3"/>
    <w:multiLevelType w:val="hybridMultilevel"/>
    <w:tmpl w:val="FA98352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2F545471"/>
    <w:multiLevelType w:val="hybridMultilevel"/>
    <w:tmpl w:val="EE82A68C"/>
    <w:lvl w:ilvl="0" w:tplc="918083C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2FB3225E"/>
    <w:multiLevelType w:val="hybridMultilevel"/>
    <w:tmpl w:val="BB068EB2"/>
    <w:lvl w:ilvl="0" w:tplc="6B064C8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 w15:restartNumberingAfterBreak="0">
    <w:nsid w:val="330B57F1"/>
    <w:multiLevelType w:val="hybridMultilevel"/>
    <w:tmpl w:val="E8C42ED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9" w15:restartNumberingAfterBreak="0">
    <w:nsid w:val="334B051C"/>
    <w:multiLevelType w:val="hybridMultilevel"/>
    <w:tmpl w:val="73B68EC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33DC3570"/>
    <w:multiLevelType w:val="hybridMultilevel"/>
    <w:tmpl w:val="8D8CD22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1" w15:restartNumberingAfterBreak="0">
    <w:nsid w:val="373D51CC"/>
    <w:multiLevelType w:val="hybridMultilevel"/>
    <w:tmpl w:val="72D4A9E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37DF282B"/>
    <w:multiLevelType w:val="hybridMultilevel"/>
    <w:tmpl w:val="722EB77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381C4F2B"/>
    <w:multiLevelType w:val="hybridMultilevel"/>
    <w:tmpl w:val="EADC9FC0"/>
    <w:lvl w:ilvl="0" w:tplc="B41C370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38541C13"/>
    <w:multiLevelType w:val="hybridMultilevel"/>
    <w:tmpl w:val="850CACF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39C63233"/>
    <w:multiLevelType w:val="hybridMultilevel"/>
    <w:tmpl w:val="612EC05C"/>
    <w:lvl w:ilvl="0" w:tplc="0FFEEEBC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6" w15:restartNumberingAfterBreak="0">
    <w:nsid w:val="39E11F59"/>
    <w:multiLevelType w:val="hybridMultilevel"/>
    <w:tmpl w:val="7E06317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7" w15:restartNumberingAfterBreak="0">
    <w:nsid w:val="3A075F58"/>
    <w:multiLevelType w:val="hybridMultilevel"/>
    <w:tmpl w:val="08A2A08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8" w15:restartNumberingAfterBreak="0">
    <w:nsid w:val="3A202B8B"/>
    <w:multiLevelType w:val="multilevel"/>
    <w:tmpl w:val="A8122E3C"/>
    <w:lvl w:ilvl="0">
      <w:start w:val="1"/>
      <w:numFmt w:val="upperLetter"/>
      <w:pStyle w:val="a"/>
      <w:lvlText w:val="附录%1."/>
      <w:lvlJc w:val="left"/>
      <w:pPr>
        <w:tabs>
          <w:tab w:val="num" w:pos="360"/>
        </w:tabs>
        <w:ind w:left="0" w:firstLine="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A1"/>
      <w:lvlText w:val="%1.%2"/>
      <w:lvlJc w:val="left"/>
      <w:pPr>
        <w:tabs>
          <w:tab w:val="num" w:pos="2700"/>
        </w:tabs>
        <w:ind w:left="198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A11"/>
      <w:lvlText w:val="%1.%2.%3 "/>
      <w:lvlJc w:val="left"/>
      <w:pPr>
        <w:tabs>
          <w:tab w:val="num" w:pos="567"/>
        </w:tabs>
        <w:ind w:left="1021" w:hanging="1021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A111"/>
      <w:lvlText w:val="%1.%2.%3.%4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A1111"/>
      <w:lvlText w:val="%1.%2.%3.%4.%5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A11111"/>
      <w:lvlText w:val="%1.%2.%3.%4.%5.%6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111111"/>
      <w:lvlText w:val="%1.%2.%3.%4.%5.%6.%7.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49" w15:restartNumberingAfterBreak="0">
    <w:nsid w:val="3B7A7C0E"/>
    <w:multiLevelType w:val="hybridMultilevel"/>
    <w:tmpl w:val="D10C684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0" w15:restartNumberingAfterBreak="0">
    <w:nsid w:val="3BA72B02"/>
    <w:multiLevelType w:val="hybridMultilevel"/>
    <w:tmpl w:val="29785C9C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1" w15:restartNumberingAfterBreak="0">
    <w:nsid w:val="3D50705D"/>
    <w:multiLevelType w:val="hybridMultilevel"/>
    <w:tmpl w:val="7BF009A8"/>
    <w:lvl w:ilvl="0" w:tplc="FFFFFFF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2" w15:restartNumberingAfterBreak="0">
    <w:nsid w:val="3DBE50C3"/>
    <w:multiLevelType w:val="multilevel"/>
    <w:tmpl w:val="FF02BDA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00"/>
        </w:tabs>
        <w:ind w:left="4800" w:hanging="1440"/>
      </w:pPr>
      <w:rPr>
        <w:rFonts w:hint="default"/>
      </w:rPr>
    </w:lvl>
  </w:abstractNum>
  <w:abstractNum w:abstractNumId="53" w15:restartNumberingAfterBreak="0">
    <w:nsid w:val="40220879"/>
    <w:multiLevelType w:val="hybridMultilevel"/>
    <w:tmpl w:val="4BB24DBE"/>
    <w:lvl w:ilvl="0" w:tplc="FFFFFFFF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4" w15:restartNumberingAfterBreak="0">
    <w:nsid w:val="42585C30"/>
    <w:multiLevelType w:val="hybridMultilevel"/>
    <w:tmpl w:val="B60C67DE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5" w15:restartNumberingAfterBreak="0">
    <w:nsid w:val="47025005"/>
    <w:multiLevelType w:val="hybridMultilevel"/>
    <w:tmpl w:val="3DB2267C"/>
    <w:lvl w:ilvl="0" w:tplc="48820F2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6" w15:restartNumberingAfterBreak="0">
    <w:nsid w:val="4846662A"/>
    <w:multiLevelType w:val="hybridMultilevel"/>
    <w:tmpl w:val="4F1088F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7" w15:restartNumberingAfterBreak="0">
    <w:nsid w:val="4B5A0D05"/>
    <w:multiLevelType w:val="hybridMultilevel"/>
    <w:tmpl w:val="7240773A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8" w15:restartNumberingAfterBreak="0">
    <w:nsid w:val="4D2C638E"/>
    <w:multiLevelType w:val="hybridMultilevel"/>
    <w:tmpl w:val="0DFE38F6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DDF28E1"/>
    <w:multiLevelType w:val="hybridMultilevel"/>
    <w:tmpl w:val="46500130"/>
    <w:lvl w:ilvl="0" w:tplc="D718657A">
      <w:start w:val="1"/>
      <w:numFmt w:val="decimal"/>
      <w:lvlText w:val="%1．"/>
      <w:lvlJc w:val="left"/>
      <w:pPr>
        <w:tabs>
          <w:tab w:val="num" w:pos="840"/>
        </w:tabs>
        <w:ind w:left="840" w:hanging="4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0" w15:restartNumberingAfterBreak="0">
    <w:nsid w:val="4E916933"/>
    <w:multiLevelType w:val="hybridMultilevel"/>
    <w:tmpl w:val="09CE8D5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1" w15:restartNumberingAfterBreak="0">
    <w:nsid w:val="4EEB5145"/>
    <w:multiLevelType w:val="hybridMultilevel"/>
    <w:tmpl w:val="331872A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2" w15:restartNumberingAfterBreak="0">
    <w:nsid w:val="4F8B55CA"/>
    <w:multiLevelType w:val="hybridMultilevel"/>
    <w:tmpl w:val="DCD43C1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3" w15:restartNumberingAfterBreak="0">
    <w:nsid w:val="516A1351"/>
    <w:multiLevelType w:val="hybridMultilevel"/>
    <w:tmpl w:val="805CE9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4" w15:restartNumberingAfterBreak="0">
    <w:nsid w:val="523E5FBC"/>
    <w:multiLevelType w:val="hybridMultilevel"/>
    <w:tmpl w:val="D9E6D9B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5" w15:restartNumberingAfterBreak="0">
    <w:nsid w:val="59322D43"/>
    <w:multiLevelType w:val="multilevel"/>
    <w:tmpl w:val="D76CF3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2"/>
      <w:numFmt w:val="decimal"/>
      <w:isLgl/>
      <w:lvlText w:val="%1.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60"/>
        </w:tabs>
        <w:ind w:left="1860" w:hanging="1440"/>
      </w:pPr>
      <w:rPr>
        <w:rFonts w:hint="default"/>
      </w:rPr>
    </w:lvl>
  </w:abstractNum>
  <w:abstractNum w:abstractNumId="66" w15:restartNumberingAfterBreak="0">
    <w:nsid w:val="5A425352"/>
    <w:multiLevelType w:val="hybridMultilevel"/>
    <w:tmpl w:val="4B10FCF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7" w15:restartNumberingAfterBreak="0">
    <w:nsid w:val="5A8D1D8D"/>
    <w:multiLevelType w:val="hybridMultilevel"/>
    <w:tmpl w:val="C0CE551E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8" w15:restartNumberingAfterBreak="0">
    <w:nsid w:val="5B742977"/>
    <w:multiLevelType w:val="hybridMultilevel"/>
    <w:tmpl w:val="EB1C219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9" w15:restartNumberingAfterBreak="0">
    <w:nsid w:val="5B9832A4"/>
    <w:multiLevelType w:val="hybridMultilevel"/>
    <w:tmpl w:val="FC46A0D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0" w15:restartNumberingAfterBreak="0">
    <w:nsid w:val="5C1F4C85"/>
    <w:multiLevelType w:val="hybridMultilevel"/>
    <w:tmpl w:val="867A9AB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1" w15:restartNumberingAfterBreak="0">
    <w:nsid w:val="5F687208"/>
    <w:multiLevelType w:val="hybridMultilevel"/>
    <w:tmpl w:val="C8CA6038"/>
    <w:lvl w:ilvl="0" w:tplc="FFFFFFFF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2" w15:restartNumberingAfterBreak="0">
    <w:nsid w:val="60237CA6"/>
    <w:multiLevelType w:val="hybridMultilevel"/>
    <w:tmpl w:val="948AD71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3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3" w15:restartNumberingAfterBreak="0">
    <w:nsid w:val="606A04EC"/>
    <w:multiLevelType w:val="hybridMultilevel"/>
    <w:tmpl w:val="ED128D3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4" w15:restartNumberingAfterBreak="0">
    <w:nsid w:val="652F07F9"/>
    <w:multiLevelType w:val="hybridMultilevel"/>
    <w:tmpl w:val="23469FE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5" w15:restartNumberingAfterBreak="0">
    <w:nsid w:val="66063CF0"/>
    <w:multiLevelType w:val="multilevel"/>
    <w:tmpl w:val="FCA02970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00"/>
        </w:tabs>
        <w:ind w:left="4800" w:hanging="1440"/>
      </w:pPr>
      <w:rPr>
        <w:rFonts w:hint="default"/>
      </w:rPr>
    </w:lvl>
  </w:abstractNum>
  <w:abstractNum w:abstractNumId="76" w15:restartNumberingAfterBreak="0">
    <w:nsid w:val="661A4C94"/>
    <w:multiLevelType w:val="hybridMultilevel"/>
    <w:tmpl w:val="422A9AA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7" w15:restartNumberingAfterBreak="0">
    <w:nsid w:val="68374A87"/>
    <w:multiLevelType w:val="hybridMultilevel"/>
    <w:tmpl w:val="D166C9F0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8" w15:restartNumberingAfterBreak="0">
    <w:nsid w:val="68793167"/>
    <w:multiLevelType w:val="multilevel"/>
    <w:tmpl w:val="8F0A12E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60"/>
        </w:tabs>
        <w:ind w:left="1860" w:hanging="1440"/>
      </w:pPr>
      <w:rPr>
        <w:rFonts w:hint="default"/>
      </w:rPr>
    </w:lvl>
  </w:abstractNum>
  <w:abstractNum w:abstractNumId="79" w15:restartNumberingAfterBreak="0">
    <w:nsid w:val="699B3D98"/>
    <w:multiLevelType w:val="hybridMultilevel"/>
    <w:tmpl w:val="6C767ED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0" w15:restartNumberingAfterBreak="0">
    <w:nsid w:val="69E42D70"/>
    <w:multiLevelType w:val="hybridMultilevel"/>
    <w:tmpl w:val="A27CE4E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1" w15:restartNumberingAfterBreak="0">
    <w:nsid w:val="6A0815ED"/>
    <w:multiLevelType w:val="hybridMultilevel"/>
    <w:tmpl w:val="A34E6DC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2" w15:restartNumberingAfterBreak="0">
    <w:nsid w:val="6D897CA4"/>
    <w:multiLevelType w:val="hybridMultilevel"/>
    <w:tmpl w:val="A9941206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>
      <w:start w:val="1"/>
      <w:numFmt w:val="decimal"/>
      <w:lvlText w:val="%3．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3" w15:restartNumberingAfterBreak="0">
    <w:nsid w:val="6E410429"/>
    <w:multiLevelType w:val="hybridMultilevel"/>
    <w:tmpl w:val="71065B4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4" w15:restartNumberingAfterBreak="0">
    <w:nsid w:val="7296434D"/>
    <w:multiLevelType w:val="hybridMultilevel"/>
    <w:tmpl w:val="36D0197A"/>
    <w:lvl w:ilvl="0" w:tplc="1E70EFBE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5" w15:restartNumberingAfterBreak="0">
    <w:nsid w:val="73CD5122"/>
    <w:multiLevelType w:val="hybridMultilevel"/>
    <w:tmpl w:val="A5C8707C"/>
    <w:lvl w:ilvl="0" w:tplc="B68ED29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6" w15:restartNumberingAfterBreak="0">
    <w:nsid w:val="75D83F41"/>
    <w:multiLevelType w:val="hybridMultilevel"/>
    <w:tmpl w:val="BE5AFDF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7" w15:restartNumberingAfterBreak="0">
    <w:nsid w:val="75E945B1"/>
    <w:multiLevelType w:val="hybridMultilevel"/>
    <w:tmpl w:val="CF9063A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8" w15:restartNumberingAfterBreak="0">
    <w:nsid w:val="76F038E3"/>
    <w:multiLevelType w:val="hybridMultilevel"/>
    <w:tmpl w:val="398C1F8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9" w15:restartNumberingAfterBreak="0">
    <w:nsid w:val="77070906"/>
    <w:multiLevelType w:val="hybridMultilevel"/>
    <w:tmpl w:val="C28AAF2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0" w15:restartNumberingAfterBreak="0">
    <w:nsid w:val="7CBB554E"/>
    <w:multiLevelType w:val="hybridMultilevel"/>
    <w:tmpl w:val="ACB41EA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1" w15:restartNumberingAfterBreak="0">
    <w:nsid w:val="7DE16B64"/>
    <w:multiLevelType w:val="hybridMultilevel"/>
    <w:tmpl w:val="7258138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2" w15:restartNumberingAfterBreak="0">
    <w:nsid w:val="7E252333"/>
    <w:multiLevelType w:val="multilevel"/>
    <w:tmpl w:val="A6B27296"/>
    <w:lvl w:ilvl="0">
      <w:start w:val="1"/>
      <w:numFmt w:val="decimal"/>
      <w:pStyle w:val="1"/>
      <w:isLgl/>
      <w:lvlText w:val="%1."/>
      <w:lvlJc w:val="left"/>
      <w:pPr>
        <w:tabs>
          <w:tab w:val="num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3"/>
      <w:isLgl/>
      <w:lvlText w:val="%1.%2.%3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4"/>
      <w:lvlText w:val="%1.%2.%3.%4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50"/>
      <w:lvlText w:val="%1.%2.%3.%4.%5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 w16cid:durableId="1388262913">
    <w:abstractNumId w:val="48"/>
  </w:num>
  <w:num w:numId="2" w16cid:durableId="2037346853">
    <w:abstractNumId w:val="92"/>
  </w:num>
  <w:num w:numId="3" w16cid:durableId="1170490256">
    <w:abstractNumId w:val="9"/>
  </w:num>
  <w:num w:numId="4" w16cid:durableId="721683230">
    <w:abstractNumId w:val="19"/>
  </w:num>
  <w:num w:numId="5" w16cid:durableId="1195533558">
    <w:abstractNumId w:val="64"/>
  </w:num>
  <w:num w:numId="6" w16cid:durableId="2000763768">
    <w:abstractNumId w:val="59"/>
  </w:num>
  <w:num w:numId="7" w16cid:durableId="614219224">
    <w:abstractNumId w:val="10"/>
  </w:num>
  <w:num w:numId="8" w16cid:durableId="947784548">
    <w:abstractNumId w:val="90"/>
  </w:num>
  <w:num w:numId="9" w16cid:durableId="494027448">
    <w:abstractNumId w:val="60"/>
  </w:num>
  <w:num w:numId="10" w16cid:durableId="1551501438">
    <w:abstractNumId w:val="12"/>
  </w:num>
  <w:num w:numId="11" w16cid:durableId="2122676645">
    <w:abstractNumId w:val="39"/>
  </w:num>
  <w:num w:numId="12" w16cid:durableId="1957910986">
    <w:abstractNumId w:val="76"/>
  </w:num>
  <w:num w:numId="13" w16cid:durableId="1913194280">
    <w:abstractNumId w:val="85"/>
  </w:num>
  <w:num w:numId="14" w16cid:durableId="732314509">
    <w:abstractNumId w:val="17"/>
  </w:num>
  <w:num w:numId="15" w16cid:durableId="1236821773">
    <w:abstractNumId w:val="32"/>
  </w:num>
  <w:num w:numId="16" w16cid:durableId="914047854">
    <w:abstractNumId w:val="81"/>
  </w:num>
  <w:num w:numId="17" w16cid:durableId="546844309">
    <w:abstractNumId w:val="73"/>
  </w:num>
  <w:num w:numId="18" w16cid:durableId="1238828077">
    <w:abstractNumId w:val="15"/>
  </w:num>
  <w:num w:numId="19" w16cid:durableId="1405562768">
    <w:abstractNumId w:val="42"/>
  </w:num>
  <w:num w:numId="20" w16cid:durableId="1491676463">
    <w:abstractNumId w:val="66"/>
  </w:num>
  <w:num w:numId="21" w16cid:durableId="327252294">
    <w:abstractNumId w:val="63"/>
  </w:num>
  <w:num w:numId="22" w16cid:durableId="1384064971">
    <w:abstractNumId w:val="14"/>
  </w:num>
  <w:num w:numId="23" w16cid:durableId="1537619302">
    <w:abstractNumId w:val="31"/>
  </w:num>
  <w:num w:numId="24" w16cid:durableId="936214423">
    <w:abstractNumId w:val="70"/>
  </w:num>
  <w:num w:numId="25" w16cid:durableId="517350997">
    <w:abstractNumId w:val="46"/>
  </w:num>
  <w:num w:numId="26" w16cid:durableId="1099645914">
    <w:abstractNumId w:val="26"/>
  </w:num>
  <w:num w:numId="27" w16cid:durableId="1255629318">
    <w:abstractNumId w:val="40"/>
  </w:num>
  <w:num w:numId="28" w16cid:durableId="1519850367">
    <w:abstractNumId w:val="34"/>
  </w:num>
  <w:num w:numId="29" w16cid:durableId="751776111">
    <w:abstractNumId w:val="28"/>
  </w:num>
  <w:num w:numId="30" w16cid:durableId="520439935">
    <w:abstractNumId w:val="47"/>
  </w:num>
  <w:num w:numId="31" w16cid:durableId="1862893424">
    <w:abstractNumId w:val="27"/>
  </w:num>
  <w:num w:numId="32" w16cid:durableId="1080911144">
    <w:abstractNumId w:val="51"/>
  </w:num>
  <w:num w:numId="33" w16cid:durableId="2056853736">
    <w:abstractNumId w:val="71"/>
  </w:num>
  <w:num w:numId="34" w16cid:durableId="714309257">
    <w:abstractNumId w:val="29"/>
  </w:num>
  <w:num w:numId="35" w16cid:durableId="535505425">
    <w:abstractNumId w:val="89"/>
  </w:num>
  <w:num w:numId="36" w16cid:durableId="2100249120">
    <w:abstractNumId w:val="50"/>
  </w:num>
  <w:num w:numId="37" w16cid:durableId="332419770">
    <w:abstractNumId w:val="22"/>
  </w:num>
  <w:num w:numId="38" w16cid:durableId="1594240801">
    <w:abstractNumId w:val="82"/>
  </w:num>
  <w:num w:numId="39" w16cid:durableId="1297176303">
    <w:abstractNumId w:val="55"/>
  </w:num>
  <w:num w:numId="40" w16cid:durableId="1626503981">
    <w:abstractNumId w:val="58"/>
  </w:num>
  <w:num w:numId="41" w16cid:durableId="1313296971">
    <w:abstractNumId w:val="74"/>
  </w:num>
  <w:num w:numId="42" w16cid:durableId="1391536785">
    <w:abstractNumId w:val="80"/>
  </w:num>
  <w:num w:numId="43" w16cid:durableId="958023392">
    <w:abstractNumId w:val="72"/>
  </w:num>
  <w:num w:numId="44" w16cid:durableId="1442064575">
    <w:abstractNumId w:val="67"/>
  </w:num>
  <w:num w:numId="45" w16cid:durableId="1940218126">
    <w:abstractNumId w:val="91"/>
  </w:num>
  <w:num w:numId="46" w16cid:durableId="566383588">
    <w:abstractNumId w:val="21"/>
  </w:num>
  <w:num w:numId="47" w16cid:durableId="347294288">
    <w:abstractNumId w:val="13"/>
  </w:num>
  <w:num w:numId="48" w16cid:durableId="690374355">
    <w:abstractNumId w:val="79"/>
  </w:num>
  <w:num w:numId="49" w16cid:durableId="1444615446">
    <w:abstractNumId w:val="77"/>
  </w:num>
  <w:num w:numId="50" w16cid:durableId="356778013">
    <w:abstractNumId w:val="88"/>
  </w:num>
  <w:num w:numId="51" w16cid:durableId="433785487">
    <w:abstractNumId w:val="69"/>
  </w:num>
  <w:num w:numId="52" w16cid:durableId="807674439">
    <w:abstractNumId w:val="20"/>
  </w:num>
  <w:num w:numId="53" w16cid:durableId="724447643">
    <w:abstractNumId w:val="1"/>
  </w:num>
  <w:num w:numId="54" w16cid:durableId="1344166154">
    <w:abstractNumId w:val="33"/>
  </w:num>
  <w:num w:numId="55" w16cid:durableId="488904031">
    <w:abstractNumId w:val="68"/>
  </w:num>
  <w:num w:numId="56" w16cid:durableId="135539061">
    <w:abstractNumId w:val="87"/>
  </w:num>
  <w:num w:numId="57" w16cid:durableId="592980648">
    <w:abstractNumId w:val="62"/>
  </w:num>
  <w:num w:numId="58" w16cid:durableId="914780804">
    <w:abstractNumId w:val="86"/>
  </w:num>
  <w:num w:numId="59" w16cid:durableId="2134322473">
    <w:abstractNumId w:val="84"/>
  </w:num>
  <w:num w:numId="60" w16cid:durableId="1196502347">
    <w:abstractNumId w:val="61"/>
  </w:num>
  <w:num w:numId="61" w16cid:durableId="1123763966">
    <w:abstractNumId w:val="56"/>
  </w:num>
  <w:num w:numId="62" w16cid:durableId="809785640">
    <w:abstractNumId w:val="16"/>
  </w:num>
  <w:num w:numId="63" w16cid:durableId="202984674">
    <w:abstractNumId w:val="11"/>
  </w:num>
  <w:num w:numId="64" w16cid:durableId="978194923">
    <w:abstractNumId w:val="24"/>
  </w:num>
  <w:num w:numId="65" w16cid:durableId="671107208">
    <w:abstractNumId w:val="23"/>
  </w:num>
  <w:num w:numId="66" w16cid:durableId="1118186788">
    <w:abstractNumId w:val="54"/>
  </w:num>
  <w:num w:numId="67" w16cid:durableId="78408743">
    <w:abstractNumId w:val="38"/>
  </w:num>
  <w:num w:numId="68" w16cid:durableId="1387756747">
    <w:abstractNumId w:val="2"/>
  </w:num>
  <w:num w:numId="69" w16cid:durableId="1150174634">
    <w:abstractNumId w:val="0"/>
  </w:num>
  <w:num w:numId="70" w16cid:durableId="1048533228">
    <w:abstractNumId w:val="35"/>
  </w:num>
  <w:num w:numId="71" w16cid:durableId="259485579">
    <w:abstractNumId w:val="43"/>
  </w:num>
  <w:num w:numId="72" w16cid:durableId="2061709800">
    <w:abstractNumId w:val="52"/>
  </w:num>
  <w:num w:numId="73" w16cid:durableId="1265649029">
    <w:abstractNumId w:val="75"/>
  </w:num>
  <w:num w:numId="74" w16cid:durableId="1373726029">
    <w:abstractNumId w:val="65"/>
  </w:num>
  <w:num w:numId="75" w16cid:durableId="2122534090">
    <w:abstractNumId w:val="25"/>
  </w:num>
  <w:num w:numId="76" w16cid:durableId="799497872">
    <w:abstractNumId w:val="5"/>
  </w:num>
  <w:num w:numId="77" w16cid:durableId="2062553526">
    <w:abstractNumId w:val="4"/>
  </w:num>
  <w:num w:numId="78" w16cid:durableId="538930803">
    <w:abstractNumId w:val="3"/>
  </w:num>
  <w:num w:numId="79" w16cid:durableId="2126999867">
    <w:abstractNumId w:val="8"/>
  </w:num>
  <w:num w:numId="80" w16cid:durableId="812910761">
    <w:abstractNumId w:val="6"/>
  </w:num>
  <w:num w:numId="81" w16cid:durableId="2125927569">
    <w:abstractNumId w:val="53"/>
  </w:num>
  <w:num w:numId="82" w16cid:durableId="1079131608">
    <w:abstractNumId w:val="45"/>
  </w:num>
  <w:num w:numId="83" w16cid:durableId="1321881438">
    <w:abstractNumId w:val="36"/>
  </w:num>
  <w:num w:numId="84" w16cid:durableId="200364381">
    <w:abstractNumId w:val="37"/>
  </w:num>
  <w:num w:numId="85" w16cid:durableId="620697160">
    <w:abstractNumId w:val="57"/>
  </w:num>
  <w:num w:numId="86" w16cid:durableId="124861064">
    <w:abstractNumId w:val="18"/>
  </w:num>
  <w:num w:numId="87" w16cid:durableId="948009993">
    <w:abstractNumId w:val="83"/>
  </w:num>
  <w:num w:numId="88" w16cid:durableId="1230772550">
    <w:abstractNumId w:val="44"/>
  </w:num>
  <w:num w:numId="89" w16cid:durableId="1279214517">
    <w:abstractNumId w:val="49"/>
  </w:num>
  <w:num w:numId="90" w16cid:durableId="652220839">
    <w:abstractNumId w:val="41"/>
  </w:num>
  <w:num w:numId="91" w16cid:durableId="1602835121">
    <w:abstractNumId w:val="30"/>
  </w:num>
  <w:num w:numId="92" w16cid:durableId="486285937">
    <w:abstractNumId w:val="78"/>
  </w:num>
  <w:num w:numId="93" w16cid:durableId="1948803246">
    <w:abstractNumId w:val="7"/>
  </w:num>
  <w:num w:numId="94" w16cid:durableId="1087455475">
    <w:abstractNumId w:val="92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5C67"/>
    <w:rsid w:val="00002021"/>
    <w:rsid w:val="00002BA8"/>
    <w:rsid w:val="00013047"/>
    <w:rsid w:val="00016CD8"/>
    <w:rsid w:val="000173C6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90A77"/>
    <w:rsid w:val="000C1CD0"/>
    <w:rsid w:val="000E0E08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D33F5"/>
    <w:rsid w:val="001E39D0"/>
    <w:rsid w:val="001F22A4"/>
    <w:rsid w:val="00206852"/>
    <w:rsid w:val="00225CF9"/>
    <w:rsid w:val="00241368"/>
    <w:rsid w:val="002513F1"/>
    <w:rsid w:val="00261166"/>
    <w:rsid w:val="00262820"/>
    <w:rsid w:val="00285288"/>
    <w:rsid w:val="00285622"/>
    <w:rsid w:val="002903AF"/>
    <w:rsid w:val="002B5411"/>
    <w:rsid w:val="002D5EE0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51F1"/>
    <w:rsid w:val="00543036"/>
    <w:rsid w:val="00543526"/>
    <w:rsid w:val="00554F16"/>
    <w:rsid w:val="005563A6"/>
    <w:rsid w:val="00582254"/>
    <w:rsid w:val="0058478D"/>
    <w:rsid w:val="0058628E"/>
    <w:rsid w:val="005915FD"/>
    <w:rsid w:val="00595E7A"/>
    <w:rsid w:val="005A1500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185D"/>
    <w:rsid w:val="00764297"/>
    <w:rsid w:val="007827AA"/>
    <w:rsid w:val="00783763"/>
    <w:rsid w:val="007A0374"/>
    <w:rsid w:val="007A2C26"/>
    <w:rsid w:val="007A363C"/>
    <w:rsid w:val="007A4FE8"/>
    <w:rsid w:val="007D6354"/>
    <w:rsid w:val="007F3847"/>
    <w:rsid w:val="007F582D"/>
    <w:rsid w:val="007F6B45"/>
    <w:rsid w:val="008074C5"/>
    <w:rsid w:val="00807B6A"/>
    <w:rsid w:val="00813AEE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127B"/>
    <w:rsid w:val="008D72D7"/>
    <w:rsid w:val="008E52CE"/>
    <w:rsid w:val="008F2EE1"/>
    <w:rsid w:val="008F7002"/>
    <w:rsid w:val="0091609A"/>
    <w:rsid w:val="00917F00"/>
    <w:rsid w:val="00922507"/>
    <w:rsid w:val="00930B55"/>
    <w:rsid w:val="00931A17"/>
    <w:rsid w:val="00936D7F"/>
    <w:rsid w:val="00964D41"/>
    <w:rsid w:val="0096763D"/>
    <w:rsid w:val="00972ABD"/>
    <w:rsid w:val="009742E0"/>
    <w:rsid w:val="009757A4"/>
    <w:rsid w:val="00977EAD"/>
    <w:rsid w:val="00980D35"/>
    <w:rsid w:val="00987B13"/>
    <w:rsid w:val="00990C51"/>
    <w:rsid w:val="009A19D1"/>
    <w:rsid w:val="009A37D2"/>
    <w:rsid w:val="009D122B"/>
    <w:rsid w:val="009D2EF0"/>
    <w:rsid w:val="009E4656"/>
    <w:rsid w:val="009F2192"/>
    <w:rsid w:val="009F63B8"/>
    <w:rsid w:val="009F7DDD"/>
    <w:rsid w:val="00A15189"/>
    <w:rsid w:val="00A20470"/>
    <w:rsid w:val="00A230AE"/>
    <w:rsid w:val="00A37020"/>
    <w:rsid w:val="00A37F2D"/>
    <w:rsid w:val="00A468F7"/>
    <w:rsid w:val="00A52B6D"/>
    <w:rsid w:val="00A530D7"/>
    <w:rsid w:val="00A5640D"/>
    <w:rsid w:val="00A72416"/>
    <w:rsid w:val="00A7429A"/>
    <w:rsid w:val="00A76CC3"/>
    <w:rsid w:val="00A95142"/>
    <w:rsid w:val="00A97CEE"/>
    <w:rsid w:val="00AA66F5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565E1"/>
    <w:rsid w:val="00B56C99"/>
    <w:rsid w:val="00B76235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B0CCB"/>
    <w:rsid w:val="00DC6603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0C1E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87970"/>
    <w:rsid w:val="00F910B9"/>
    <w:rsid w:val="00F96E06"/>
    <w:rsid w:val="00FB531C"/>
    <w:rsid w:val="00FB7C4B"/>
    <w:rsid w:val="00FC5FEC"/>
    <w:rsid w:val="00FF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F6A2F"/>
  <w15:chartTrackingRefBased/>
  <w15:docId w15:val="{D2B3ACF6-2B49-4CE0-A2AD-2333AB31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</w:pPr>
    <w:rPr>
      <w:sz w:val="21"/>
      <w:szCs w:val="24"/>
    </w:rPr>
  </w:style>
  <w:style w:type="paragraph" w:styleId="1">
    <w:name w:val="heading 1"/>
    <w:basedOn w:val="a0"/>
    <w:next w:val="a0"/>
    <w:qFormat/>
    <w:rsid w:val="00F47842"/>
    <w:pPr>
      <w:keepNext/>
      <w:keepLines/>
      <w:pageBreakBefore/>
      <w:numPr>
        <w:numId w:val="2"/>
      </w:numPr>
      <w:spacing w:before="240" w:after="64"/>
      <w:outlineLvl w:val="0"/>
    </w:pPr>
    <w:rPr>
      <w:b/>
      <w:bCs/>
      <w:color w:val="000000"/>
      <w:kern w:val="44"/>
      <w:sz w:val="30"/>
      <w:szCs w:val="30"/>
    </w:rPr>
  </w:style>
  <w:style w:type="paragraph" w:styleId="2">
    <w:name w:val="heading 2"/>
    <w:basedOn w:val="a0"/>
    <w:next w:val="a0"/>
    <w:qFormat/>
    <w:rsid w:val="00F47842"/>
    <w:pPr>
      <w:keepNext/>
      <w:keepLines/>
      <w:numPr>
        <w:ilvl w:val="1"/>
        <w:numId w:val="2"/>
      </w:numPr>
      <w:spacing w:before="240" w:after="64"/>
      <w:outlineLvl w:val="1"/>
    </w:pPr>
    <w:rPr>
      <w:rFonts w:ascii="Arial" w:hAnsi="Arial"/>
      <w:b/>
      <w:bCs/>
      <w:color w:val="000000"/>
      <w:sz w:val="28"/>
      <w:szCs w:val="28"/>
    </w:rPr>
  </w:style>
  <w:style w:type="paragraph" w:styleId="3">
    <w:name w:val="heading 3"/>
    <w:basedOn w:val="a0"/>
    <w:next w:val="a0"/>
    <w:qFormat/>
    <w:rsid w:val="00F47842"/>
    <w:pPr>
      <w:keepNext/>
      <w:keepLines/>
      <w:numPr>
        <w:ilvl w:val="2"/>
        <w:numId w:val="2"/>
      </w:numPr>
      <w:spacing w:before="240" w:after="64"/>
      <w:outlineLvl w:val="2"/>
    </w:pPr>
    <w:rPr>
      <w:b/>
      <w:bCs/>
      <w:color w:val="000000"/>
      <w:sz w:val="24"/>
    </w:rPr>
  </w:style>
  <w:style w:type="paragraph" w:styleId="4">
    <w:name w:val="heading 4"/>
    <w:basedOn w:val="a0"/>
    <w:next w:val="a0"/>
    <w:autoRedefine/>
    <w:qFormat/>
    <w:rsid w:val="00F47842"/>
    <w:pPr>
      <w:keepNext/>
      <w:keepLines/>
      <w:numPr>
        <w:ilvl w:val="3"/>
        <w:numId w:val="2"/>
      </w:numPr>
      <w:spacing w:before="240" w:after="64"/>
      <w:outlineLvl w:val="3"/>
    </w:pPr>
    <w:rPr>
      <w:rFonts w:ascii="Arial" w:hAnsi="Arial"/>
      <w:b/>
      <w:bCs/>
    </w:rPr>
  </w:style>
  <w:style w:type="paragraph" w:styleId="50">
    <w:name w:val="heading 5"/>
    <w:basedOn w:val="a0"/>
    <w:next w:val="a0"/>
    <w:autoRedefine/>
    <w:qFormat/>
    <w:rsid w:val="00F47842"/>
    <w:pPr>
      <w:keepNext/>
      <w:keepLines/>
      <w:numPr>
        <w:ilvl w:val="4"/>
        <w:numId w:val="2"/>
      </w:numPr>
      <w:spacing w:before="120" w:after="64" w:line="360" w:lineRule="auto"/>
      <w:outlineLvl w:val="4"/>
    </w:pPr>
    <w:rPr>
      <w:b/>
      <w:bCs/>
    </w:rPr>
  </w:style>
  <w:style w:type="paragraph" w:styleId="6">
    <w:name w:val="heading 6"/>
    <w:basedOn w:val="a0"/>
    <w:next w:val="a0"/>
    <w:autoRedefine/>
    <w:qFormat/>
    <w:rsid w:val="00F47842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7">
    <w:name w:val="heading 7"/>
    <w:basedOn w:val="a0"/>
    <w:next w:val="a0"/>
    <w:autoRedefine/>
    <w:qFormat/>
    <w:rsid w:val="00F47842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autoRedefine/>
    <w:qFormat/>
    <w:rsid w:val="00F47842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autoRedefine/>
    <w:qFormat/>
    <w:rsid w:val="00F47842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文档正文"/>
    <w:basedOn w:val="a0"/>
    <w:pPr>
      <w:spacing w:line="360" w:lineRule="auto"/>
      <w:ind w:firstLineChars="200" w:firstLine="200"/>
      <w:jc w:val="both"/>
    </w:pPr>
    <w:rPr>
      <w:rFonts w:cs="宋体"/>
      <w:szCs w:val="21"/>
    </w:rPr>
  </w:style>
  <w:style w:type="character" w:customStyle="1" w:styleId="Char1">
    <w:name w:val="文档正文 Char1"/>
    <w:rPr>
      <w:rFonts w:eastAsia="宋体" w:cs="宋体"/>
      <w:sz w:val="21"/>
      <w:szCs w:val="21"/>
      <w:lang w:val="en-US" w:eastAsia="zh-CN" w:bidi="ar-SA"/>
    </w:rPr>
  </w:style>
  <w:style w:type="character" w:styleId="a6">
    <w:name w:val="FollowedHyperlink"/>
    <w:rPr>
      <w:color w:val="800080"/>
      <w:u w:val="single"/>
    </w:rPr>
  </w:style>
  <w:style w:type="paragraph" w:styleId="a7">
    <w:name w:val="footer"/>
    <w:aliases w:val="Footer-Even,fo,footer odd,odd,footer Final"/>
    <w:basedOn w:val="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8">
    <w:name w:val="page number"/>
    <w:basedOn w:val="a2"/>
  </w:style>
  <w:style w:type="paragraph" w:styleId="a9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封面标题"/>
    <w:basedOn w:val="a0"/>
    <w:next w:val="a5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a">
    <w:name w:val="附录"/>
    <w:basedOn w:val="a0"/>
    <w:next w:val="a0"/>
    <w:pPr>
      <w:keepNext/>
      <w:keepLines/>
      <w:pageBreakBefore/>
      <w:numPr>
        <w:numId w:val="1"/>
      </w:numPr>
      <w:spacing w:before="64" w:after="240"/>
      <w:outlineLvl w:val="0"/>
    </w:pPr>
    <w:rPr>
      <w:b/>
      <w:sz w:val="30"/>
    </w:rPr>
  </w:style>
  <w:style w:type="paragraph" w:customStyle="1" w:styleId="A111">
    <w:name w:val="附录A.1.1.1"/>
    <w:basedOn w:val="4"/>
    <w:next w:val="a5"/>
    <w:pPr>
      <w:numPr>
        <w:numId w:val="1"/>
      </w:numPr>
    </w:pPr>
  </w:style>
  <w:style w:type="paragraph" w:customStyle="1" w:styleId="A1">
    <w:name w:val="附录A.1"/>
    <w:basedOn w:val="2"/>
    <w:next w:val="a5"/>
    <w:rsid w:val="00C64099"/>
    <w:pPr>
      <w:numPr>
        <w:numId w:val="1"/>
      </w:numPr>
      <w:tabs>
        <w:tab w:val="clear" w:pos="2700"/>
        <w:tab w:val="num" w:pos="360"/>
      </w:tabs>
      <w:ind w:left="0"/>
    </w:pPr>
  </w:style>
  <w:style w:type="paragraph" w:customStyle="1" w:styleId="A11">
    <w:name w:val="附录A.1.1"/>
    <w:basedOn w:val="A1"/>
    <w:next w:val="a5"/>
    <w:pPr>
      <w:numPr>
        <w:ilvl w:val="2"/>
      </w:numPr>
    </w:pPr>
  </w:style>
  <w:style w:type="paragraph" w:styleId="ab">
    <w:name w:val="Document Map"/>
    <w:basedOn w:val="a0"/>
    <w:semiHidden/>
    <w:pPr>
      <w:shd w:val="clear" w:color="auto" w:fill="000080"/>
    </w:pPr>
  </w:style>
  <w:style w:type="paragraph" w:customStyle="1" w:styleId="ac">
    <w:name w:val="封面副标题"/>
    <w:basedOn w:val="a0"/>
    <w:next w:val="a5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ad">
    <w:name w:val="封面更小标题"/>
    <w:basedOn w:val="ac"/>
    <w:next w:val="a5"/>
    <w:rPr>
      <w:sz w:val="30"/>
    </w:rPr>
  </w:style>
  <w:style w:type="character" w:customStyle="1" w:styleId="style11">
    <w:name w:val="style11"/>
    <w:rPr>
      <w:rFonts w:ascii="新宋体" w:eastAsia="新宋体" w:hAnsi="新宋体" w:hint="eastAsia"/>
      <w:b w:val="0"/>
      <w:bCs w:val="0"/>
      <w:color w:val="666666"/>
      <w:sz w:val="20"/>
      <w:szCs w:val="20"/>
    </w:rPr>
  </w:style>
  <w:style w:type="paragraph" w:customStyle="1" w:styleId="5">
    <w:name w:val="标5"/>
    <w:basedOn w:val="a0"/>
    <w:semiHidden/>
    <w:pPr>
      <w:numPr>
        <w:ilvl w:val="4"/>
        <w:numId w:val="3"/>
      </w:numPr>
    </w:pPr>
    <w:rPr>
      <w:b/>
    </w:rPr>
  </w:style>
  <w:style w:type="paragraph" w:styleId="TOC1">
    <w:name w:val="toc 1"/>
    <w:basedOn w:val="a0"/>
    <w:next w:val="a0"/>
    <w:autoRedefine/>
    <w:uiPriority w:val="39"/>
    <w:rsid w:val="0006056F"/>
    <w:pPr>
      <w:tabs>
        <w:tab w:val="left" w:pos="510"/>
        <w:tab w:val="right" w:leader="dot" w:pos="9344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a0"/>
    <w:next w:val="a0"/>
    <w:autoRedefine/>
    <w:uiPriority w:val="39"/>
    <w:pPr>
      <w:ind w:left="240"/>
    </w:pPr>
    <w:rPr>
      <w:smallCaps/>
      <w:sz w:val="20"/>
      <w:szCs w:val="20"/>
    </w:rPr>
  </w:style>
  <w:style w:type="paragraph" w:styleId="TOC3">
    <w:name w:val="toc 3"/>
    <w:basedOn w:val="a0"/>
    <w:next w:val="a0"/>
    <w:autoRedefine/>
    <w:uiPriority w:val="39"/>
    <w:pPr>
      <w:ind w:left="480"/>
    </w:pPr>
    <w:rPr>
      <w:i/>
      <w:iCs/>
      <w:sz w:val="20"/>
      <w:szCs w:val="20"/>
    </w:rPr>
  </w:style>
  <w:style w:type="paragraph" w:customStyle="1" w:styleId="A1111">
    <w:name w:val="附录A.1.1.1.1"/>
    <w:basedOn w:val="50"/>
    <w:next w:val="a5"/>
    <w:pPr>
      <w:numPr>
        <w:numId w:val="1"/>
      </w:numPr>
    </w:pPr>
  </w:style>
  <w:style w:type="paragraph" w:customStyle="1" w:styleId="A11111">
    <w:name w:val="附录A.1.1.1.1.1"/>
    <w:basedOn w:val="6"/>
    <w:next w:val="a5"/>
    <w:pPr>
      <w:numPr>
        <w:numId w:val="1"/>
      </w:numPr>
    </w:pPr>
  </w:style>
  <w:style w:type="paragraph" w:customStyle="1" w:styleId="A111111">
    <w:name w:val="附录A.1.1.1.1.1.1"/>
    <w:basedOn w:val="7"/>
    <w:next w:val="a5"/>
    <w:pPr>
      <w:numPr>
        <w:numId w:val="1"/>
      </w:numPr>
    </w:pPr>
  </w:style>
  <w:style w:type="character" w:customStyle="1" w:styleId="myp11">
    <w:name w:val="myp11"/>
    <w:basedOn w:val="a2"/>
  </w:style>
  <w:style w:type="paragraph" w:styleId="ae">
    <w:name w:val="Body Text Indent"/>
    <w:basedOn w:val="a0"/>
    <w:pPr>
      <w:autoSpaceDE/>
      <w:autoSpaceDN/>
      <w:adjustRightInd/>
      <w:spacing w:line="400" w:lineRule="exact"/>
      <w:ind w:firstLineChars="200" w:firstLine="420"/>
      <w:jc w:val="both"/>
    </w:pPr>
    <w:rPr>
      <w:rFonts w:hAnsi="宋体"/>
      <w:kern w:val="2"/>
    </w:rPr>
  </w:style>
  <w:style w:type="character" w:customStyle="1" w:styleId="Char">
    <w:name w:val="文档正文 Char"/>
    <w:rPr>
      <w:rFonts w:eastAsia="宋体" w:cs="宋体"/>
      <w:sz w:val="21"/>
      <w:szCs w:val="21"/>
      <w:lang w:val="en-US" w:eastAsia="zh-CN" w:bidi="ar-SA"/>
    </w:rPr>
  </w:style>
  <w:style w:type="character" w:styleId="af">
    <w:name w:val="Hyperlink"/>
    <w:uiPriority w:val="99"/>
    <w:rPr>
      <w:color w:val="3D362B"/>
      <w:u w:val="single"/>
    </w:rPr>
  </w:style>
  <w:style w:type="paragraph" w:styleId="af0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character" w:styleId="af1">
    <w:name w:val="annotation reference"/>
    <w:semiHidden/>
    <w:rPr>
      <w:sz w:val="21"/>
      <w:szCs w:val="21"/>
    </w:rPr>
  </w:style>
  <w:style w:type="paragraph" w:styleId="af2">
    <w:name w:val="annotation text"/>
    <w:basedOn w:val="a0"/>
    <w:semiHidden/>
  </w:style>
  <w:style w:type="paragraph" w:styleId="af3">
    <w:name w:val="annotation subject"/>
    <w:basedOn w:val="af2"/>
    <w:next w:val="af2"/>
    <w:semiHidden/>
    <w:rPr>
      <w:b/>
      <w:bCs/>
    </w:rPr>
  </w:style>
  <w:style w:type="paragraph" w:styleId="af4">
    <w:name w:val="Balloon Text"/>
    <w:basedOn w:val="a0"/>
    <w:semiHidden/>
    <w:rPr>
      <w:sz w:val="18"/>
      <w:szCs w:val="18"/>
    </w:rPr>
  </w:style>
  <w:style w:type="character" w:styleId="af5">
    <w:name w:val="Strong"/>
    <w:qFormat/>
    <w:rPr>
      <w:b/>
      <w:bCs/>
    </w:rPr>
  </w:style>
  <w:style w:type="paragraph" w:styleId="af6">
    <w:name w:val="Salutation"/>
    <w:basedOn w:val="a0"/>
    <w:next w:val="a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af7">
    <w:name w:val="table of figures"/>
    <w:basedOn w:val="a0"/>
    <w:next w:val="a0"/>
    <w:semiHidden/>
    <w:pPr>
      <w:ind w:left="480" w:hanging="480"/>
    </w:pPr>
    <w:rPr>
      <w:smallCaps/>
      <w:sz w:val="20"/>
      <w:szCs w:val="20"/>
    </w:rPr>
  </w:style>
  <w:style w:type="paragraph" w:styleId="TOC4">
    <w:name w:val="toc 4"/>
    <w:basedOn w:val="a0"/>
    <w:next w:val="a0"/>
    <w:autoRedefine/>
    <w:semiHidden/>
    <w:pPr>
      <w:ind w:left="720"/>
    </w:pPr>
    <w:rPr>
      <w:sz w:val="18"/>
      <w:szCs w:val="18"/>
    </w:rPr>
  </w:style>
  <w:style w:type="paragraph" w:styleId="TOC5">
    <w:name w:val="toc 5"/>
    <w:basedOn w:val="a0"/>
    <w:next w:val="a0"/>
    <w:autoRedefine/>
    <w:semiHidden/>
    <w:pPr>
      <w:ind w:left="960"/>
    </w:pPr>
    <w:rPr>
      <w:sz w:val="18"/>
      <w:szCs w:val="18"/>
    </w:rPr>
  </w:style>
  <w:style w:type="paragraph" w:styleId="TOC6">
    <w:name w:val="toc 6"/>
    <w:basedOn w:val="a0"/>
    <w:next w:val="a0"/>
    <w:autoRedefine/>
    <w:semiHidden/>
    <w:pPr>
      <w:ind w:left="1200"/>
    </w:pPr>
    <w:rPr>
      <w:sz w:val="18"/>
      <w:szCs w:val="18"/>
    </w:rPr>
  </w:style>
  <w:style w:type="paragraph" w:styleId="TOC7">
    <w:name w:val="toc 7"/>
    <w:basedOn w:val="a0"/>
    <w:next w:val="a0"/>
    <w:autoRedefine/>
    <w:semiHidden/>
    <w:pPr>
      <w:ind w:left="1440"/>
    </w:pPr>
    <w:rPr>
      <w:sz w:val="18"/>
      <w:szCs w:val="18"/>
    </w:rPr>
  </w:style>
  <w:style w:type="paragraph" w:styleId="TOC8">
    <w:name w:val="toc 8"/>
    <w:basedOn w:val="a0"/>
    <w:next w:val="a0"/>
    <w:autoRedefine/>
    <w:semiHidden/>
    <w:pPr>
      <w:ind w:left="1680"/>
    </w:pPr>
    <w:rPr>
      <w:sz w:val="18"/>
      <w:szCs w:val="18"/>
    </w:rPr>
  </w:style>
  <w:style w:type="paragraph" w:styleId="TOC9">
    <w:name w:val="toc 9"/>
    <w:basedOn w:val="a0"/>
    <w:next w:val="a0"/>
    <w:autoRedefine/>
    <w:semiHidden/>
    <w:pPr>
      <w:ind w:left="1920"/>
    </w:pPr>
    <w:rPr>
      <w:sz w:val="18"/>
      <w:szCs w:val="18"/>
    </w:rPr>
  </w:style>
  <w:style w:type="paragraph" w:styleId="20">
    <w:name w:val="Body Text Indent 2"/>
    <w:basedOn w:val="a0"/>
    <w:pPr>
      <w:ind w:firstLine="420"/>
    </w:pPr>
  </w:style>
  <w:style w:type="paragraph" w:customStyle="1" w:styleId="21">
    <w:name w:val="样式 文档正文 + 加粗 首行缩进:  2 字符"/>
    <w:basedOn w:val="a5"/>
    <w:rsid w:val="00990C51"/>
    <w:pPr>
      <w:outlineLvl w:val="2"/>
    </w:pPr>
    <w:rPr>
      <w:b/>
      <w:bCs/>
      <w:szCs w:val="20"/>
    </w:rPr>
  </w:style>
  <w:style w:type="paragraph" w:customStyle="1" w:styleId="22">
    <w:name w:val="样式 样式 文档正文 + 加粗 首行缩进:  2 字符 + 首行缩进:  2 字符"/>
    <w:basedOn w:val="21"/>
    <w:rsid w:val="004922A2"/>
    <w:pPr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TotalTime>0</TotalTime>
  <Pages>23</Pages>
  <Words>5832</Words>
  <Characters>8632</Characters>
  <Application>Microsoft Office Word</Application>
  <DocSecurity>0</DocSecurity>
  <Lines>507</Lines>
  <Paragraphs>578</Paragraphs>
  <ScaleCrop>false</ScaleCrop>
  <Company>School of Software Engineering,Tongji University</Company>
  <LinksUpToDate>false</LinksUpToDate>
  <CharactersWithSpaces>13886</CharactersWithSpaces>
  <SharedDoc>false</SharedDoc>
  <HLinks>
    <vt:vector size="78" baseType="variant">
      <vt:variant>
        <vt:i4>1769523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_Toc394245026</vt:lpwstr>
      </vt:variant>
      <vt:variant>
        <vt:i4>1769523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_Toc394245023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_Toc77076522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_Toc77076521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_Toc77076520</vt:lpwstr>
      </vt:variant>
      <vt:variant>
        <vt:i4>1769520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_Toc77076519</vt:lpwstr>
      </vt:variant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_Toc77076518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_Toc77076517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_Toc77076516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_Toc77076515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_Toc77076514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_Toc77076513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_Toc77076512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校园中转分发与跑腿服务管理系统 系统设计与实现文档</dc:title>
  <dc:subject>数据库课程设计</dc:subject>
  <dc:creator>刘相成、唐独彪、桑治、崔少坤、薛毓哲、赵崇治、韩昊苏、李柏言、谢智行、蒋昊沄</dc:creator>
  <cp:keywords/>
  <dc:description/>
  <cp:lastModifiedBy>xc liu</cp:lastModifiedBy>
  <cp:revision>3</cp:revision>
  <cp:lastPrinted>1899-12-31T16:00:00Z</cp:lastPrinted>
  <dcterms:created xsi:type="dcterms:W3CDTF">2026-09-09T11:23:00Z</dcterms:created>
  <dcterms:modified xsi:type="dcterms:W3CDTF">2026-09-09T13:07:00Z</dcterms:modified>
</cp:coreProperties>
</file>